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27E96E" w14:textId="75042AB4" w:rsidR="005D764B" w:rsidRDefault="005D764B" w:rsidP="005D764B">
      <w:pPr>
        <w:pStyle w:val="Ttulo1"/>
      </w:pPr>
      <w:r>
        <w:t>Introducción</w:t>
      </w:r>
    </w:p>
    <w:p w14:paraId="489CF784" w14:textId="178195A2" w:rsidR="00725A13" w:rsidRDefault="0093018D" w:rsidP="0093018D">
      <w:r w:rsidRPr="0093018D">
        <w:rPr>
          <w:lang w:val="es-ES"/>
        </w:rPr>
        <w:t xml:space="preserve">El objetivo del ejercicio es hacer una pequeña gestión de registro de aplicaciones clientes y usuarios. La idea es, por un lado, valorar la capacidad de diseñar una aplicación partiendo de unos </w:t>
      </w:r>
      <w:proofErr w:type="spellStart"/>
      <w:r w:rsidRPr="0093018D">
        <w:rPr>
          <w:lang w:val="es-ES"/>
        </w:rPr>
        <w:t>rquerimientos</w:t>
      </w:r>
      <w:proofErr w:type="spellEnd"/>
      <w:r w:rsidRPr="0093018D">
        <w:rPr>
          <w:lang w:val="es-ES"/>
        </w:rPr>
        <w:t xml:space="preserve"> funcionales y por otro la ejecución del código.</w:t>
      </w:r>
      <w:r w:rsidR="00725A13">
        <w:t>Detalle funcional</w:t>
      </w:r>
    </w:p>
    <w:p w14:paraId="0EA3A4DD" w14:textId="6E500D64" w:rsidR="007E7140" w:rsidRDefault="0093018D" w:rsidP="00020C63">
      <w:r>
        <w:t>Primero expondremos el análisis funcional del proyecto y luego lo iremos distribuyendo por enunciados.</w:t>
      </w:r>
    </w:p>
    <w:p w14:paraId="75D657E5" w14:textId="4DC9869A" w:rsidR="0093018D" w:rsidRDefault="0093018D" w:rsidP="0093018D">
      <w:pPr>
        <w:pStyle w:val="Ttulo1"/>
      </w:pPr>
      <w:r>
        <w:t>Requerimientos</w:t>
      </w:r>
    </w:p>
    <w:p w14:paraId="101EADBE" w14:textId="09B0A447" w:rsidR="0093018D" w:rsidRDefault="0093018D" w:rsidP="00020C63">
      <w:r>
        <w:t xml:space="preserve">Debemos hacer un </w:t>
      </w:r>
      <w:proofErr w:type="spellStart"/>
      <w:r>
        <w:t>webservice</w:t>
      </w:r>
      <w:proofErr w:type="spellEnd"/>
      <w:r>
        <w:t xml:space="preserve"> </w:t>
      </w:r>
      <w:proofErr w:type="spellStart"/>
      <w:r>
        <w:t>rest</w:t>
      </w:r>
      <w:proofErr w:type="spellEnd"/>
      <w:r>
        <w:t xml:space="preserve"> en </w:t>
      </w:r>
      <w:proofErr w:type="spellStart"/>
      <w:r>
        <w:t>c#</w:t>
      </w:r>
      <w:proofErr w:type="spellEnd"/>
      <w:r>
        <w:t xml:space="preserve"> (</w:t>
      </w:r>
      <w:proofErr w:type="spellStart"/>
      <w:r>
        <w:t>fremwork</w:t>
      </w:r>
      <w:proofErr w:type="spellEnd"/>
      <w:r>
        <w:t xml:space="preserve"> a tu elección) que nos permita guardar un registro de aplicaciones, los clientes asociados a esa aplicación, y los </w:t>
      </w:r>
      <w:proofErr w:type="spellStart"/>
      <w:r>
        <w:t>logins</w:t>
      </w:r>
      <w:proofErr w:type="spellEnd"/>
      <w:r>
        <w:t xml:space="preserve"> de los diferentes usuarios de los clientes</w:t>
      </w:r>
    </w:p>
    <w:p w14:paraId="589ADBC2" w14:textId="4EAEA1AE" w:rsidR="0093018D" w:rsidRDefault="0093018D" w:rsidP="00020C63">
      <w:r>
        <w:t xml:space="preserve">Una aplicación tendrá un código interno (definido por ti) un nombre y un </w:t>
      </w:r>
      <w:proofErr w:type="spellStart"/>
      <w:r>
        <w:t>idetificador</w:t>
      </w:r>
      <w:proofErr w:type="spellEnd"/>
      <w:r>
        <w:t xml:space="preserve"> remoto (que deberemos consultar a un proveedor externo). Cada cliente tendrá un código un nombre, un </w:t>
      </w:r>
      <w:proofErr w:type="spellStart"/>
      <w:r>
        <w:t>cif</w:t>
      </w:r>
      <w:proofErr w:type="spellEnd"/>
      <w:r>
        <w:t>. Un cliente puede estar asociado a varias aplicaciones.</w:t>
      </w:r>
    </w:p>
    <w:p w14:paraId="1C7D63B9" w14:textId="5AA75E34" w:rsidR="0093018D" w:rsidRDefault="0093018D" w:rsidP="00020C63">
      <w:r>
        <w:t xml:space="preserve">Por ultimo tendremos usuarios. Tendrá </w:t>
      </w:r>
      <w:proofErr w:type="spellStart"/>
      <w:r>
        <w:t>login</w:t>
      </w:r>
      <w:proofErr w:type="spellEnd"/>
      <w:r>
        <w:t xml:space="preserve">, nombre y </w:t>
      </w:r>
      <w:proofErr w:type="spellStart"/>
      <w:r>
        <w:t>password</w:t>
      </w:r>
      <w:proofErr w:type="spellEnd"/>
      <w:r>
        <w:t xml:space="preserve">. Un </w:t>
      </w:r>
      <w:proofErr w:type="spellStart"/>
      <w:r>
        <w:t>login</w:t>
      </w:r>
      <w:proofErr w:type="spellEnd"/>
      <w:r>
        <w:t xml:space="preserve"> solo puede es</w:t>
      </w:r>
      <w:r w:rsidR="00E445BD">
        <w:t>t</w:t>
      </w:r>
      <w:r>
        <w:t xml:space="preserve">ar asociado a un cliente / aplicación. Es decir, con el </w:t>
      </w:r>
      <w:proofErr w:type="spellStart"/>
      <w:r>
        <w:t>login</w:t>
      </w:r>
      <w:proofErr w:type="spellEnd"/>
      <w:r>
        <w:t xml:space="preserve"> solo puedo acceder a una aplicación. Si un misma persona quiere acceder a 2 aplicaciones deberá crear 2 </w:t>
      </w:r>
      <w:proofErr w:type="spellStart"/>
      <w:r>
        <w:t>logins</w:t>
      </w:r>
      <w:proofErr w:type="spellEnd"/>
      <w:r>
        <w:t>.</w:t>
      </w:r>
    </w:p>
    <w:p w14:paraId="1643CCAC" w14:textId="420FA88B" w:rsidR="0093018D" w:rsidRDefault="0093018D" w:rsidP="00020C63"/>
    <w:p w14:paraId="6DC1AFF7" w14:textId="0B2CAB47" w:rsidR="0093018D" w:rsidRDefault="0093018D" w:rsidP="00020C63">
      <w:r>
        <w:t xml:space="preserve">Las acciones que permitirá el </w:t>
      </w:r>
      <w:proofErr w:type="spellStart"/>
      <w:r>
        <w:t>ws</w:t>
      </w:r>
      <w:proofErr w:type="spellEnd"/>
      <w:r>
        <w:t xml:space="preserve"> es </w:t>
      </w:r>
    </w:p>
    <w:p w14:paraId="4BB36855" w14:textId="759F925E" w:rsidR="0093018D" w:rsidRDefault="0093018D" w:rsidP="00020C63">
      <w:pPr>
        <w:rPr>
          <w:lang w:val="es-ES"/>
        </w:rPr>
      </w:pPr>
      <w:r>
        <w:t xml:space="preserve">1º) Registrar aplicación. </w:t>
      </w:r>
      <w:r w:rsidR="001E6451">
        <w:rPr>
          <w:lang w:val="es-ES"/>
        </w:rPr>
        <w:t xml:space="preserve">El consumidor del </w:t>
      </w:r>
      <w:proofErr w:type="spellStart"/>
      <w:r w:rsidR="001E6451">
        <w:rPr>
          <w:lang w:val="es-ES"/>
        </w:rPr>
        <w:t>ws</w:t>
      </w:r>
      <w:proofErr w:type="spellEnd"/>
      <w:r w:rsidR="001E6451">
        <w:rPr>
          <w:lang w:val="es-ES"/>
        </w:rPr>
        <w:t xml:space="preserve"> nos pasará nombre de la aplicación y el sistema debe acceder a un proveedor externo para registrar</w:t>
      </w:r>
      <w:r w:rsidR="00512B2F">
        <w:rPr>
          <w:lang w:val="es-ES"/>
        </w:rPr>
        <w:t xml:space="preserve">. Es importante destacar que unos de los requerimientos es que el proveedor externo sea configurable Es decir podemos ir añadiendo proveedores externos, cada uno con su funcionalidad. El objetivo es, que cuando deseamos añadir un proveedor externo, programemos su funcionalidad pero no haga falta tocar todo el Código. A efectos de este ejercicio solo habrá un proveedor externo (llamado “default”) </w:t>
      </w:r>
    </w:p>
    <w:p w14:paraId="05BF07E4" w14:textId="46A6E38B" w:rsidR="00512B2F" w:rsidRDefault="00512B2F" w:rsidP="00020C63">
      <w:pPr>
        <w:rPr>
          <w:lang w:val="es-ES"/>
        </w:rPr>
      </w:pPr>
      <w:r w:rsidRPr="00E445BD">
        <w:rPr>
          <w:lang w:val="es-ES"/>
        </w:rPr>
        <w:t xml:space="preserve">Este proveedor externo nos </w:t>
      </w:r>
      <w:proofErr w:type="spellStart"/>
      <w:r w:rsidRPr="00E445BD">
        <w:rPr>
          <w:lang w:val="es-ES"/>
        </w:rPr>
        <w:t>proprcionará</w:t>
      </w:r>
      <w:proofErr w:type="spellEnd"/>
      <w:r w:rsidRPr="00E445BD">
        <w:rPr>
          <w:lang w:val="es-ES"/>
        </w:rPr>
        <w:t xml:space="preserve"> </w:t>
      </w:r>
      <w:r w:rsidR="00E445BD" w:rsidRPr="00E445BD">
        <w:rPr>
          <w:lang w:val="es-ES"/>
        </w:rPr>
        <w:t xml:space="preserve">el </w:t>
      </w:r>
      <w:r w:rsidR="00E445BD">
        <w:rPr>
          <w:lang w:val="es-ES"/>
        </w:rPr>
        <w:t>identificador de la aplicación.</w:t>
      </w:r>
    </w:p>
    <w:p w14:paraId="0B741D3F" w14:textId="161B3388" w:rsidR="00E445BD" w:rsidRDefault="00E445BD" w:rsidP="00020C63">
      <w:pPr>
        <w:rPr>
          <w:lang w:val="es-ES"/>
        </w:rPr>
      </w:pPr>
      <w:r>
        <w:rPr>
          <w:lang w:val="es-ES"/>
        </w:rPr>
        <w:t>Operativa:</w:t>
      </w:r>
    </w:p>
    <w:p w14:paraId="2C94A89F" w14:textId="1C297607" w:rsidR="00E445BD" w:rsidRDefault="00E445BD" w:rsidP="00020C63">
      <w:pPr>
        <w:rPr>
          <w:lang w:val="es-ES"/>
        </w:rPr>
      </w:pPr>
      <w:r>
        <w:rPr>
          <w:lang w:val="es-ES"/>
        </w:rPr>
        <w:t xml:space="preserve">Primero debemos recuperar el token para permitirnos conectar lo haremos por el método </w:t>
      </w:r>
      <w:proofErr w:type="spellStart"/>
      <w:r>
        <w:rPr>
          <w:lang w:val="es-ES"/>
        </w:rPr>
        <w:t>get</w:t>
      </w:r>
      <w:proofErr w:type="spellEnd"/>
      <w:r>
        <w:rPr>
          <w:lang w:val="es-ES"/>
        </w:rPr>
        <w:t xml:space="preserve"> </w:t>
      </w:r>
      <w:hyperlink r:id="rId9" w:history="1">
        <w:r w:rsidRPr="00E445BD">
          <w:rPr>
            <w:lang w:val="es-ES"/>
          </w:rPr>
          <w:t>http://sqpincipreapi.azurewebsites.net/api/TestRM/GetToken</w:t>
        </w:r>
      </w:hyperlink>
      <w:r w:rsidRPr="00E445BD">
        <w:rPr>
          <w:lang w:val="es-ES"/>
        </w:rPr>
        <w:t>. E</w:t>
      </w:r>
      <w:r>
        <w:rPr>
          <w:lang w:val="es-ES"/>
        </w:rPr>
        <w:t xml:space="preserve">spera un parámetro llamado </w:t>
      </w:r>
      <w:proofErr w:type="spellStart"/>
      <w:r>
        <w:rPr>
          <w:lang w:val="es-ES"/>
        </w:rPr>
        <w:t>login</w:t>
      </w:r>
      <w:proofErr w:type="spellEnd"/>
      <w:r>
        <w:rPr>
          <w:lang w:val="es-ES"/>
        </w:rPr>
        <w:t xml:space="preserve"> como </w:t>
      </w:r>
      <w:proofErr w:type="spellStart"/>
      <w:r>
        <w:rPr>
          <w:lang w:val="es-ES"/>
        </w:rPr>
        <w:t>query</w:t>
      </w:r>
      <w:proofErr w:type="spellEnd"/>
      <w:r>
        <w:rPr>
          <w:lang w:val="es-ES"/>
        </w:rPr>
        <w:t xml:space="preserve"> </w:t>
      </w:r>
      <w:proofErr w:type="spellStart"/>
      <w:r>
        <w:rPr>
          <w:lang w:val="es-ES"/>
        </w:rPr>
        <w:t>param</w:t>
      </w:r>
      <w:proofErr w:type="spellEnd"/>
      <w:r>
        <w:rPr>
          <w:lang w:val="es-ES"/>
        </w:rPr>
        <w:t xml:space="preserve"> (dentro de la </w:t>
      </w:r>
      <w:proofErr w:type="spellStart"/>
      <w:r>
        <w:rPr>
          <w:lang w:val="es-ES"/>
        </w:rPr>
        <w:t>url</w:t>
      </w:r>
      <w:proofErr w:type="spellEnd"/>
      <w:r>
        <w:rPr>
          <w:lang w:val="es-ES"/>
        </w:rPr>
        <w:t>)</w:t>
      </w:r>
    </w:p>
    <w:p w14:paraId="130493BC" w14:textId="0724C121" w:rsidR="00E445BD" w:rsidRDefault="00E445BD" w:rsidP="00020C63">
      <w:pPr>
        <w:rPr>
          <w:lang w:val="es-ES"/>
        </w:rPr>
      </w:pPr>
      <w:r>
        <w:rPr>
          <w:lang w:val="es-ES"/>
        </w:rPr>
        <w:lastRenderedPageBreak/>
        <w:t xml:space="preserve">Con ese token, lo ponemos en la cabecera cono un </w:t>
      </w:r>
      <w:proofErr w:type="spellStart"/>
      <w:r>
        <w:rPr>
          <w:lang w:val="es-ES"/>
        </w:rPr>
        <w:t>bearer</w:t>
      </w:r>
      <w:proofErr w:type="spellEnd"/>
      <w:r>
        <w:rPr>
          <w:lang w:val="es-ES"/>
        </w:rPr>
        <w:t xml:space="preserve"> token al método</w:t>
      </w:r>
    </w:p>
    <w:p w14:paraId="3F5A0DBB" w14:textId="77777777" w:rsidR="00E445BD" w:rsidRDefault="00E445BD" w:rsidP="00020C63">
      <w:pPr>
        <w:rPr>
          <w:lang w:val="es-ES"/>
        </w:rPr>
      </w:pPr>
    </w:p>
    <w:p w14:paraId="7736CC6B" w14:textId="233EF01C" w:rsidR="00E445BD" w:rsidRDefault="00E445BD" w:rsidP="00020C63">
      <w:pPr>
        <w:rPr>
          <w:rFonts w:ascii="Helvetica" w:hAnsi="Helvetica"/>
          <w:color w:val="505050"/>
          <w:sz w:val="18"/>
          <w:szCs w:val="18"/>
          <w:shd w:val="clear" w:color="auto" w:fill="FFFFFF"/>
        </w:rPr>
      </w:pPr>
      <w:hyperlink r:id="rId10" w:history="1">
        <w:r w:rsidRPr="002A6F58">
          <w:rPr>
            <w:rStyle w:val="Hipervnculo"/>
            <w:rFonts w:ascii="Helvetica" w:hAnsi="Helvetica"/>
            <w:sz w:val="18"/>
            <w:szCs w:val="18"/>
            <w:shd w:val="clear" w:color="auto" w:fill="FFFFFF"/>
          </w:rPr>
          <w:t>http://sqpincipreapi.azurewebsites.net/api/TestRM/GetAplicationUid/1</w:t>
        </w:r>
      </w:hyperlink>
    </w:p>
    <w:p w14:paraId="1E8CEF6D" w14:textId="45842C04" w:rsidR="00E445BD" w:rsidRDefault="00E445BD" w:rsidP="00020C63">
      <w:pPr>
        <w:rPr>
          <w:lang w:val="es-ES"/>
        </w:rPr>
      </w:pPr>
      <w:r w:rsidRPr="00E445BD">
        <w:rPr>
          <w:lang w:val="es-ES"/>
        </w:rPr>
        <w:t xml:space="preserve">Siendo en este caso 1 el id que des a la </w:t>
      </w:r>
      <w:proofErr w:type="spellStart"/>
      <w:r w:rsidRPr="00E445BD">
        <w:rPr>
          <w:lang w:val="es-ES"/>
        </w:rPr>
        <w:t>apliación</w:t>
      </w:r>
      <w:proofErr w:type="spellEnd"/>
    </w:p>
    <w:p w14:paraId="7DA1BB2A" w14:textId="3CADC02B" w:rsidR="00E445BD" w:rsidRDefault="00E445BD" w:rsidP="00020C63">
      <w:pPr>
        <w:rPr>
          <w:lang w:val="es-ES"/>
        </w:rPr>
      </w:pPr>
      <w:r>
        <w:rPr>
          <w:lang w:val="es-ES"/>
        </w:rPr>
        <w:t xml:space="preserve"> y nos retornara una estructura de este tipo</w:t>
      </w:r>
    </w:p>
    <w:p w14:paraId="6004EB5D" w14:textId="77777777" w:rsidR="00E445BD" w:rsidRPr="00E445BD" w:rsidRDefault="00E445BD" w:rsidP="00E445BD">
      <w:pPr>
        <w:shd w:val="clear" w:color="auto" w:fill="FFFFFE"/>
        <w:overflowPunct/>
        <w:spacing w:before="0" w:line="270" w:lineRule="atLeast"/>
        <w:jc w:val="left"/>
        <w:rPr>
          <w:rFonts w:ascii="Consolas" w:hAnsi="Consolas"/>
          <w:color w:val="000000"/>
          <w:sz w:val="18"/>
          <w:szCs w:val="18"/>
          <w:lang w:val="it-IT" w:eastAsia="es-ES"/>
        </w:rPr>
      </w:pPr>
      <w:r w:rsidRPr="00E445BD">
        <w:rPr>
          <w:rFonts w:ascii="Consolas" w:hAnsi="Consolas"/>
          <w:color w:val="000000"/>
          <w:sz w:val="18"/>
          <w:szCs w:val="18"/>
          <w:lang w:val="it-IT" w:eastAsia="es-ES"/>
        </w:rPr>
        <w:t>{</w:t>
      </w:r>
    </w:p>
    <w:p w14:paraId="37C62E65" w14:textId="77777777" w:rsidR="00E445BD" w:rsidRPr="00E445BD" w:rsidRDefault="00E445BD" w:rsidP="00E445BD">
      <w:pPr>
        <w:shd w:val="clear" w:color="auto" w:fill="FFFFFE"/>
        <w:overflowPunct/>
        <w:spacing w:before="0" w:line="270" w:lineRule="atLeast"/>
        <w:jc w:val="left"/>
        <w:rPr>
          <w:rFonts w:ascii="Consolas" w:hAnsi="Consolas"/>
          <w:color w:val="000000"/>
          <w:sz w:val="18"/>
          <w:szCs w:val="18"/>
          <w:lang w:val="it-IT" w:eastAsia="es-ES"/>
        </w:rPr>
      </w:pPr>
      <w:r w:rsidRPr="00E445BD">
        <w:rPr>
          <w:rFonts w:ascii="Consolas" w:hAnsi="Consolas"/>
          <w:color w:val="000000"/>
          <w:sz w:val="18"/>
          <w:szCs w:val="18"/>
          <w:lang w:val="it-IT" w:eastAsia="es-ES"/>
        </w:rPr>
        <w:t>    </w:t>
      </w:r>
      <w:r w:rsidRPr="00E445BD">
        <w:rPr>
          <w:rFonts w:ascii="Consolas" w:hAnsi="Consolas"/>
          <w:color w:val="A31515"/>
          <w:sz w:val="18"/>
          <w:szCs w:val="18"/>
          <w:lang w:val="it-IT" w:eastAsia="es-ES"/>
        </w:rPr>
        <w:t>"id"</w:t>
      </w:r>
      <w:r w:rsidRPr="00E445BD">
        <w:rPr>
          <w:rFonts w:ascii="Consolas" w:hAnsi="Consolas"/>
          <w:color w:val="000000"/>
          <w:sz w:val="18"/>
          <w:szCs w:val="18"/>
          <w:lang w:val="it-IT" w:eastAsia="es-ES"/>
        </w:rPr>
        <w:t>: </w:t>
      </w:r>
      <w:r w:rsidRPr="00E445BD">
        <w:rPr>
          <w:rFonts w:ascii="Consolas" w:hAnsi="Consolas"/>
          <w:color w:val="0451A5"/>
          <w:sz w:val="18"/>
          <w:szCs w:val="18"/>
          <w:lang w:val="it-IT" w:eastAsia="es-ES"/>
        </w:rPr>
        <w:t>"1"</w:t>
      </w:r>
      <w:r w:rsidRPr="00E445BD">
        <w:rPr>
          <w:rFonts w:ascii="Consolas" w:hAnsi="Consolas"/>
          <w:color w:val="000000"/>
          <w:sz w:val="18"/>
          <w:szCs w:val="18"/>
          <w:lang w:val="it-IT" w:eastAsia="es-ES"/>
        </w:rPr>
        <w:t>,</w:t>
      </w:r>
    </w:p>
    <w:p w14:paraId="48EEA9D7" w14:textId="77777777" w:rsidR="00E445BD" w:rsidRPr="00E445BD" w:rsidRDefault="00E445BD" w:rsidP="00E445BD">
      <w:pPr>
        <w:shd w:val="clear" w:color="auto" w:fill="FFFFFE"/>
        <w:overflowPunct/>
        <w:spacing w:before="0" w:line="270" w:lineRule="atLeast"/>
        <w:jc w:val="left"/>
        <w:rPr>
          <w:rFonts w:ascii="Consolas" w:hAnsi="Consolas"/>
          <w:color w:val="000000"/>
          <w:sz w:val="18"/>
          <w:szCs w:val="18"/>
          <w:lang w:val="it-IT" w:eastAsia="es-ES"/>
        </w:rPr>
      </w:pPr>
      <w:r w:rsidRPr="00E445BD">
        <w:rPr>
          <w:rFonts w:ascii="Consolas" w:hAnsi="Consolas"/>
          <w:color w:val="000000"/>
          <w:sz w:val="18"/>
          <w:szCs w:val="18"/>
          <w:lang w:val="it-IT" w:eastAsia="es-ES"/>
        </w:rPr>
        <w:t>    </w:t>
      </w:r>
      <w:r w:rsidRPr="00E445BD">
        <w:rPr>
          <w:rFonts w:ascii="Consolas" w:hAnsi="Consolas"/>
          <w:color w:val="A31515"/>
          <w:sz w:val="18"/>
          <w:szCs w:val="18"/>
          <w:lang w:val="it-IT" w:eastAsia="es-ES"/>
        </w:rPr>
        <w:t>"</w:t>
      </w:r>
      <w:proofErr w:type="spellStart"/>
      <w:r w:rsidRPr="00E445BD">
        <w:rPr>
          <w:rFonts w:ascii="Consolas" w:hAnsi="Consolas"/>
          <w:color w:val="A31515"/>
          <w:sz w:val="18"/>
          <w:szCs w:val="18"/>
          <w:lang w:val="it-IT" w:eastAsia="es-ES"/>
        </w:rPr>
        <w:t>uid</w:t>
      </w:r>
      <w:proofErr w:type="spellEnd"/>
      <w:r w:rsidRPr="00E445BD">
        <w:rPr>
          <w:rFonts w:ascii="Consolas" w:hAnsi="Consolas"/>
          <w:color w:val="A31515"/>
          <w:sz w:val="18"/>
          <w:szCs w:val="18"/>
          <w:lang w:val="it-IT" w:eastAsia="es-ES"/>
        </w:rPr>
        <w:t>"</w:t>
      </w:r>
      <w:r w:rsidRPr="00E445BD">
        <w:rPr>
          <w:rFonts w:ascii="Consolas" w:hAnsi="Consolas"/>
          <w:color w:val="000000"/>
          <w:sz w:val="18"/>
          <w:szCs w:val="18"/>
          <w:lang w:val="it-IT" w:eastAsia="es-ES"/>
        </w:rPr>
        <w:t>: </w:t>
      </w:r>
      <w:r w:rsidRPr="00E445BD">
        <w:rPr>
          <w:rFonts w:ascii="Consolas" w:hAnsi="Consolas"/>
          <w:color w:val="0451A5"/>
          <w:sz w:val="18"/>
          <w:szCs w:val="18"/>
          <w:lang w:val="it-IT" w:eastAsia="es-ES"/>
        </w:rPr>
        <w:t>"8bb19fa5-06c5-42e7-9432-2b7593635bf0"</w:t>
      </w:r>
    </w:p>
    <w:p w14:paraId="06F66C15" w14:textId="77777777" w:rsidR="00E445BD" w:rsidRPr="00E445BD" w:rsidRDefault="00E445BD" w:rsidP="00E445BD">
      <w:pPr>
        <w:shd w:val="clear" w:color="auto" w:fill="FFFFFE"/>
        <w:overflowPunct/>
        <w:spacing w:before="0" w:line="270" w:lineRule="atLeast"/>
        <w:jc w:val="left"/>
        <w:rPr>
          <w:rFonts w:ascii="Consolas" w:hAnsi="Consolas"/>
          <w:color w:val="000000"/>
          <w:sz w:val="18"/>
          <w:szCs w:val="18"/>
          <w:lang w:val="es-ES" w:eastAsia="es-ES"/>
        </w:rPr>
      </w:pPr>
      <w:r w:rsidRPr="00E445BD">
        <w:rPr>
          <w:rFonts w:ascii="Consolas" w:hAnsi="Consolas"/>
          <w:color w:val="000000"/>
          <w:sz w:val="18"/>
          <w:szCs w:val="18"/>
          <w:lang w:val="es-ES" w:eastAsia="es-ES"/>
        </w:rPr>
        <w:t>}</w:t>
      </w:r>
    </w:p>
    <w:p w14:paraId="70B2187F" w14:textId="77777777" w:rsidR="00E445BD" w:rsidRDefault="00E445BD" w:rsidP="00020C63">
      <w:pPr>
        <w:rPr>
          <w:lang w:val="es-ES"/>
        </w:rPr>
      </w:pPr>
    </w:p>
    <w:p w14:paraId="7AD995D2" w14:textId="060DF674" w:rsidR="00725A13" w:rsidRDefault="00E445BD" w:rsidP="00E8345E">
      <w:pPr>
        <w:rPr>
          <w:lang w:val="es-ES"/>
        </w:rPr>
      </w:pPr>
      <w:r>
        <w:rPr>
          <w:lang w:val="es-ES"/>
        </w:rPr>
        <w:t xml:space="preserve">Siendo </w:t>
      </w:r>
      <w:proofErr w:type="spellStart"/>
      <w:r>
        <w:rPr>
          <w:lang w:val="es-ES"/>
        </w:rPr>
        <w:t>uid</w:t>
      </w:r>
      <w:proofErr w:type="spellEnd"/>
      <w:r>
        <w:rPr>
          <w:lang w:val="es-ES"/>
        </w:rPr>
        <w:t xml:space="preserve"> el valor que debes almacenar.</w:t>
      </w:r>
    </w:p>
    <w:p w14:paraId="60B4659A" w14:textId="67028E4A" w:rsidR="00E445BD" w:rsidRDefault="00E445BD" w:rsidP="00E8345E">
      <w:pPr>
        <w:rPr>
          <w:lang w:val="es-ES"/>
        </w:rPr>
      </w:pPr>
      <w:r>
        <w:rPr>
          <w:lang w:val="es-ES"/>
        </w:rPr>
        <w:t>En resumen la operativa es la siguiente</w:t>
      </w:r>
    </w:p>
    <w:p w14:paraId="2FBDC72D" w14:textId="0E35758B" w:rsidR="00E445BD" w:rsidRDefault="00E445BD" w:rsidP="00E445BD">
      <w:pPr>
        <w:pStyle w:val="Prrafodelista"/>
        <w:numPr>
          <w:ilvl w:val="0"/>
          <w:numId w:val="17"/>
        </w:numPr>
        <w:rPr>
          <w:lang w:val="es-ES"/>
        </w:rPr>
      </w:pPr>
      <w:r>
        <w:rPr>
          <w:lang w:val="es-ES"/>
        </w:rPr>
        <w:t>La app recibirá un nombre</w:t>
      </w:r>
    </w:p>
    <w:p w14:paraId="33EB084C" w14:textId="5FDB7E6F" w:rsidR="00E445BD" w:rsidRDefault="00E445BD" w:rsidP="00E445BD">
      <w:pPr>
        <w:pStyle w:val="Prrafodelista"/>
        <w:numPr>
          <w:ilvl w:val="0"/>
          <w:numId w:val="17"/>
        </w:numPr>
        <w:rPr>
          <w:lang w:val="es-ES"/>
        </w:rPr>
      </w:pPr>
      <w:r>
        <w:rPr>
          <w:lang w:val="es-ES"/>
        </w:rPr>
        <w:t xml:space="preserve">Verificaremos que el nombre no exista, si </w:t>
      </w:r>
      <w:proofErr w:type="spellStart"/>
      <w:r>
        <w:rPr>
          <w:lang w:val="es-ES"/>
        </w:rPr>
        <w:t>exister</w:t>
      </w:r>
      <w:proofErr w:type="spellEnd"/>
      <w:r>
        <w:rPr>
          <w:lang w:val="es-ES"/>
        </w:rPr>
        <w:t xml:space="preserve"> retornaremos error</w:t>
      </w:r>
    </w:p>
    <w:p w14:paraId="63B3532A" w14:textId="742AF9CB" w:rsidR="00E445BD" w:rsidRDefault="00E445BD" w:rsidP="00E445BD">
      <w:pPr>
        <w:pStyle w:val="Prrafodelista"/>
        <w:numPr>
          <w:ilvl w:val="0"/>
          <w:numId w:val="17"/>
        </w:numPr>
        <w:rPr>
          <w:lang w:val="es-ES"/>
        </w:rPr>
      </w:pPr>
      <w:r>
        <w:rPr>
          <w:lang w:val="es-ES"/>
        </w:rPr>
        <w:t>Asignar un id a la aplicación</w:t>
      </w:r>
    </w:p>
    <w:p w14:paraId="708017AD" w14:textId="561C062D" w:rsidR="00E445BD" w:rsidRDefault="00E445BD" w:rsidP="00E445BD">
      <w:pPr>
        <w:pStyle w:val="Prrafodelista"/>
        <w:numPr>
          <w:ilvl w:val="0"/>
          <w:numId w:val="17"/>
        </w:numPr>
        <w:rPr>
          <w:lang w:val="es-ES"/>
        </w:rPr>
      </w:pPr>
      <w:proofErr w:type="spellStart"/>
      <w:r>
        <w:rPr>
          <w:lang w:val="es-ES"/>
        </w:rPr>
        <w:t>Conetar</w:t>
      </w:r>
      <w:proofErr w:type="spellEnd"/>
      <w:r>
        <w:rPr>
          <w:lang w:val="es-ES"/>
        </w:rPr>
        <w:t xml:space="preserve"> al proveedor externo y conseguir el token</w:t>
      </w:r>
    </w:p>
    <w:p w14:paraId="0C25D9F9" w14:textId="3BE1D954" w:rsidR="00E445BD" w:rsidRDefault="00E445BD" w:rsidP="00E445BD">
      <w:pPr>
        <w:pStyle w:val="Prrafodelista"/>
        <w:numPr>
          <w:ilvl w:val="0"/>
          <w:numId w:val="17"/>
        </w:numPr>
        <w:rPr>
          <w:lang w:val="es-ES"/>
        </w:rPr>
      </w:pPr>
      <w:r>
        <w:rPr>
          <w:lang w:val="es-ES"/>
        </w:rPr>
        <w:t xml:space="preserve">Conectar al proveedor externo y conseguir el </w:t>
      </w:r>
      <w:proofErr w:type="spellStart"/>
      <w:r>
        <w:rPr>
          <w:lang w:val="es-ES"/>
        </w:rPr>
        <w:t>uid</w:t>
      </w:r>
      <w:proofErr w:type="spellEnd"/>
    </w:p>
    <w:p w14:paraId="625B3338" w14:textId="69D2E4FB" w:rsidR="00E445BD" w:rsidRDefault="00E445BD" w:rsidP="00E445BD">
      <w:pPr>
        <w:pStyle w:val="Prrafodelista"/>
        <w:numPr>
          <w:ilvl w:val="0"/>
          <w:numId w:val="17"/>
        </w:numPr>
        <w:rPr>
          <w:lang w:val="es-ES"/>
        </w:rPr>
      </w:pPr>
      <w:r>
        <w:rPr>
          <w:lang w:val="es-ES"/>
        </w:rPr>
        <w:t xml:space="preserve">Guardar en la </w:t>
      </w:r>
      <w:proofErr w:type="spellStart"/>
      <w:r>
        <w:rPr>
          <w:lang w:val="es-ES"/>
        </w:rPr>
        <w:t>bd</w:t>
      </w:r>
      <w:proofErr w:type="spellEnd"/>
      <w:r>
        <w:rPr>
          <w:lang w:val="es-ES"/>
        </w:rPr>
        <w:t xml:space="preserve"> la aplicación</w:t>
      </w:r>
    </w:p>
    <w:p w14:paraId="6D6887C4" w14:textId="3C3A987B" w:rsidR="00E445BD" w:rsidRDefault="00E445BD" w:rsidP="00E445BD">
      <w:r>
        <w:t>2º) Registrar cliente</w:t>
      </w:r>
    </w:p>
    <w:p w14:paraId="2EF88984" w14:textId="00F50F25" w:rsidR="00E445BD" w:rsidRPr="00417595" w:rsidRDefault="00E445BD" w:rsidP="00417595">
      <w:pPr>
        <w:pStyle w:val="Prrafodelista"/>
        <w:numPr>
          <w:ilvl w:val="0"/>
          <w:numId w:val="18"/>
        </w:numPr>
        <w:rPr>
          <w:lang w:val="es-ES"/>
        </w:rPr>
      </w:pPr>
      <w:r>
        <w:t xml:space="preserve">Al </w:t>
      </w:r>
      <w:proofErr w:type="spellStart"/>
      <w:r>
        <w:t>ws</w:t>
      </w:r>
      <w:proofErr w:type="spellEnd"/>
      <w:r>
        <w:t xml:space="preserve"> le </w:t>
      </w:r>
      <w:proofErr w:type="spellStart"/>
      <w:r>
        <w:t>paseremos</w:t>
      </w:r>
      <w:proofErr w:type="spellEnd"/>
      <w:r>
        <w:t xml:space="preserve"> </w:t>
      </w:r>
      <w:r w:rsidR="00417595">
        <w:t xml:space="preserve">un nombre y un </w:t>
      </w:r>
      <w:proofErr w:type="spellStart"/>
      <w:r w:rsidR="00417595">
        <w:t>cif</w:t>
      </w:r>
      <w:proofErr w:type="spellEnd"/>
      <w:r w:rsidR="00417595">
        <w:t xml:space="preserve">. </w:t>
      </w:r>
    </w:p>
    <w:p w14:paraId="5452A2EE" w14:textId="16FE0BE8" w:rsidR="00417595" w:rsidRPr="00417595" w:rsidRDefault="00417595" w:rsidP="00417595">
      <w:pPr>
        <w:pStyle w:val="Prrafodelista"/>
        <w:numPr>
          <w:ilvl w:val="0"/>
          <w:numId w:val="18"/>
        </w:numPr>
        <w:rPr>
          <w:lang w:val="es-ES"/>
        </w:rPr>
      </w:pPr>
      <w:r>
        <w:t xml:space="preserve">Verificará que el </w:t>
      </w:r>
      <w:proofErr w:type="spellStart"/>
      <w:r>
        <w:t>cif</w:t>
      </w:r>
      <w:proofErr w:type="spellEnd"/>
      <w:r>
        <w:t xml:space="preserve"> no exista. Si existe error</w:t>
      </w:r>
    </w:p>
    <w:p w14:paraId="2B1B6E11" w14:textId="05551A88" w:rsidR="00417595" w:rsidRPr="00417595" w:rsidRDefault="00417595" w:rsidP="00417595">
      <w:pPr>
        <w:pStyle w:val="Prrafodelista"/>
        <w:numPr>
          <w:ilvl w:val="0"/>
          <w:numId w:val="18"/>
        </w:numPr>
        <w:rPr>
          <w:lang w:val="es-ES"/>
        </w:rPr>
      </w:pPr>
      <w:r>
        <w:t xml:space="preserve">Le asignará un código y guardará el registro en la </w:t>
      </w:r>
      <w:proofErr w:type="spellStart"/>
      <w:r>
        <w:t>bd</w:t>
      </w:r>
      <w:proofErr w:type="spellEnd"/>
    </w:p>
    <w:p w14:paraId="51854959" w14:textId="1D066224" w:rsidR="00417595" w:rsidRDefault="00417595" w:rsidP="00417595">
      <w:r>
        <w:t>3</w:t>
      </w:r>
      <w:r>
        <w:t xml:space="preserve">º) </w:t>
      </w:r>
      <w:r>
        <w:t xml:space="preserve">Registrar </w:t>
      </w:r>
      <w:proofErr w:type="spellStart"/>
      <w:r>
        <w:t>login</w:t>
      </w:r>
      <w:proofErr w:type="spellEnd"/>
    </w:p>
    <w:p w14:paraId="18EFCD88" w14:textId="0BFD2B30" w:rsidR="00417595" w:rsidRDefault="00417595" w:rsidP="00417595">
      <w:pPr>
        <w:pStyle w:val="Prrafodelista"/>
        <w:numPr>
          <w:ilvl w:val="0"/>
          <w:numId w:val="19"/>
        </w:numPr>
      </w:pPr>
      <w:r>
        <w:t xml:space="preserve">Le pasaremos un </w:t>
      </w:r>
      <w:proofErr w:type="spellStart"/>
      <w:r>
        <w:t>login</w:t>
      </w:r>
      <w:proofErr w:type="spellEnd"/>
      <w:r>
        <w:t xml:space="preserve"> , un nombre y un </w:t>
      </w:r>
      <w:proofErr w:type="spellStart"/>
      <w:r>
        <w:t>password</w:t>
      </w:r>
      <w:proofErr w:type="spellEnd"/>
    </w:p>
    <w:p w14:paraId="0A6E7FDF" w14:textId="72DA9A12" w:rsidR="00417595" w:rsidRDefault="00417595" w:rsidP="00417595">
      <w:pPr>
        <w:pStyle w:val="Prrafodelista"/>
        <w:numPr>
          <w:ilvl w:val="0"/>
          <w:numId w:val="19"/>
        </w:numPr>
      </w:pPr>
      <w:r>
        <w:t xml:space="preserve">El </w:t>
      </w:r>
      <w:proofErr w:type="spellStart"/>
      <w:r>
        <w:t>passowd</w:t>
      </w:r>
      <w:proofErr w:type="spellEnd"/>
      <w:r>
        <w:t xml:space="preserve"> se debe encriptar.</w:t>
      </w:r>
    </w:p>
    <w:p w14:paraId="4755A3B1" w14:textId="76636468" w:rsidR="00417595" w:rsidRDefault="00417595" w:rsidP="00417595">
      <w:pPr>
        <w:pStyle w:val="Prrafodelista"/>
        <w:numPr>
          <w:ilvl w:val="0"/>
          <w:numId w:val="19"/>
        </w:numPr>
      </w:pPr>
      <w:r>
        <w:t xml:space="preserve">Guardaremos el </w:t>
      </w:r>
      <w:proofErr w:type="spellStart"/>
      <w:r>
        <w:t>usuari</w:t>
      </w:r>
      <w:proofErr w:type="spellEnd"/>
    </w:p>
    <w:p w14:paraId="5E0FE782" w14:textId="5E48FEB6" w:rsidR="00417595" w:rsidRDefault="00417595" w:rsidP="00417595">
      <w:r>
        <w:t xml:space="preserve">4º)Dar de baja </w:t>
      </w:r>
      <w:proofErr w:type="spellStart"/>
      <w:r>
        <w:t>login</w:t>
      </w:r>
      <w:proofErr w:type="spellEnd"/>
    </w:p>
    <w:p w14:paraId="31608221" w14:textId="1FA6651C" w:rsidR="00417595" w:rsidRDefault="00417595" w:rsidP="00417595">
      <w:pPr>
        <w:pStyle w:val="Prrafodelista"/>
        <w:numPr>
          <w:ilvl w:val="0"/>
          <w:numId w:val="20"/>
        </w:numPr>
      </w:pPr>
      <w:r>
        <w:t xml:space="preserve">Recibirá un </w:t>
      </w:r>
      <w:proofErr w:type="spellStart"/>
      <w:r>
        <w:t>login</w:t>
      </w:r>
      <w:proofErr w:type="spellEnd"/>
    </w:p>
    <w:p w14:paraId="4D819ED0" w14:textId="5822B891" w:rsidR="00417595" w:rsidRDefault="00417595" w:rsidP="00417595">
      <w:pPr>
        <w:pStyle w:val="Prrafodelista"/>
        <w:numPr>
          <w:ilvl w:val="0"/>
          <w:numId w:val="20"/>
        </w:numPr>
      </w:pPr>
      <w:r>
        <w:t xml:space="preserve">Si no existe dará error </w:t>
      </w:r>
    </w:p>
    <w:p w14:paraId="470F7CD9" w14:textId="52CF817B" w:rsidR="00417595" w:rsidRDefault="00417595" w:rsidP="00417595">
      <w:pPr>
        <w:pStyle w:val="Prrafodelista"/>
        <w:numPr>
          <w:ilvl w:val="0"/>
          <w:numId w:val="20"/>
        </w:numPr>
      </w:pPr>
      <w:r>
        <w:t xml:space="preserve">Si existe lo borrará </w:t>
      </w:r>
    </w:p>
    <w:p w14:paraId="2CE796C5" w14:textId="77777777" w:rsidR="00417595" w:rsidRPr="00417595" w:rsidRDefault="00417595" w:rsidP="00417595">
      <w:pPr>
        <w:rPr>
          <w:lang w:val="es-ES"/>
        </w:rPr>
      </w:pPr>
    </w:p>
    <w:p w14:paraId="36671E8B" w14:textId="695F1684" w:rsidR="00485EA6" w:rsidRDefault="00485EA6" w:rsidP="00485EA6">
      <w:pPr>
        <w:pStyle w:val="Ttulo1"/>
        <w:ind w:left="431" w:hanging="431"/>
      </w:pPr>
      <w:r>
        <w:t>Valoración</w:t>
      </w:r>
    </w:p>
    <w:tbl>
      <w:tblPr>
        <w:tblW w:w="6494" w:type="dxa"/>
        <w:tblCellMar>
          <w:left w:w="70" w:type="dxa"/>
          <w:right w:w="70" w:type="dxa"/>
        </w:tblCellMar>
        <w:tblLook w:val="04A0" w:firstRow="1" w:lastRow="0" w:firstColumn="1" w:lastColumn="0" w:noHBand="0" w:noVBand="1"/>
      </w:tblPr>
      <w:tblGrid>
        <w:gridCol w:w="1734"/>
        <w:gridCol w:w="2206"/>
        <w:gridCol w:w="1314"/>
        <w:gridCol w:w="146"/>
        <w:gridCol w:w="1094"/>
      </w:tblGrid>
      <w:tr w:rsidR="00CF34A8" w:rsidRPr="00CF34A8" w14:paraId="7B7C4155" w14:textId="77777777" w:rsidTr="00CF34A8">
        <w:trPr>
          <w:gridAfter w:val="1"/>
          <w:wAfter w:w="1094" w:type="dxa"/>
          <w:trHeight w:val="288"/>
        </w:trPr>
        <w:tc>
          <w:tcPr>
            <w:tcW w:w="3940" w:type="dxa"/>
            <w:gridSpan w:val="2"/>
            <w:tcBorders>
              <w:top w:val="nil"/>
              <w:left w:val="nil"/>
              <w:bottom w:val="single" w:sz="4" w:space="0" w:color="8EA9DB"/>
              <w:right w:val="nil"/>
            </w:tcBorders>
            <w:shd w:val="clear" w:color="auto" w:fill="auto"/>
            <w:noWrap/>
            <w:vAlign w:val="bottom"/>
            <w:hideMark/>
          </w:tcPr>
          <w:p w14:paraId="5D392681" w14:textId="77777777" w:rsidR="00CF34A8" w:rsidRPr="00CF34A8" w:rsidRDefault="00CF34A8" w:rsidP="00CF34A8">
            <w:pPr>
              <w:overflowPunct/>
              <w:spacing w:before="0"/>
              <w:jc w:val="left"/>
              <w:rPr>
                <w:rFonts w:ascii="Calibri" w:hAnsi="Calibri" w:cs="Calibri"/>
                <w:b/>
                <w:bCs/>
                <w:color w:val="000000"/>
                <w:szCs w:val="22"/>
                <w:lang w:val="es-ES" w:eastAsia="es-ES"/>
              </w:rPr>
            </w:pPr>
            <w:r w:rsidRPr="00CF34A8">
              <w:rPr>
                <w:rFonts w:ascii="Calibri" w:hAnsi="Calibri" w:cs="Calibri"/>
                <w:b/>
                <w:bCs/>
                <w:color w:val="000000"/>
                <w:szCs w:val="22"/>
                <w:lang w:val="es-ES" w:eastAsia="es-ES"/>
              </w:rPr>
              <w:t>Firma por tags</w:t>
            </w:r>
          </w:p>
        </w:tc>
        <w:tc>
          <w:tcPr>
            <w:tcW w:w="1460" w:type="dxa"/>
            <w:gridSpan w:val="2"/>
            <w:tcBorders>
              <w:top w:val="nil"/>
              <w:left w:val="nil"/>
              <w:bottom w:val="single" w:sz="4" w:space="0" w:color="8EA9DB"/>
              <w:right w:val="nil"/>
            </w:tcBorders>
            <w:shd w:val="clear" w:color="auto" w:fill="auto"/>
            <w:noWrap/>
            <w:vAlign w:val="bottom"/>
            <w:hideMark/>
          </w:tcPr>
          <w:p w14:paraId="7487094A" w14:textId="77777777" w:rsidR="00CF34A8" w:rsidRPr="00CF34A8" w:rsidRDefault="00CF34A8" w:rsidP="00CF34A8">
            <w:pPr>
              <w:overflowPunct/>
              <w:spacing w:before="0"/>
              <w:jc w:val="right"/>
              <w:rPr>
                <w:rFonts w:ascii="Calibri" w:hAnsi="Calibri" w:cs="Calibri"/>
                <w:b/>
                <w:bCs/>
                <w:color w:val="000000"/>
                <w:szCs w:val="22"/>
                <w:lang w:val="es-ES" w:eastAsia="es-ES"/>
              </w:rPr>
            </w:pPr>
            <w:r w:rsidRPr="00CF34A8">
              <w:rPr>
                <w:rFonts w:ascii="Calibri" w:hAnsi="Calibri" w:cs="Calibri"/>
                <w:b/>
                <w:bCs/>
                <w:color w:val="000000"/>
                <w:szCs w:val="22"/>
                <w:lang w:val="es-ES" w:eastAsia="es-ES"/>
              </w:rPr>
              <w:t>10</w:t>
            </w:r>
          </w:p>
        </w:tc>
      </w:tr>
      <w:tr w:rsidR="00CF34A8" w:rsidRPr="00CF34A8" w14:paraId="18D2134C"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68E357FB"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Cambio </w:t>
            </w:r>
            <w:proofErr w:type="spellStart"/>
            <w:r w:rsidRPr="00CF34A8">
              <w:rPr>
                <w:rFonts w:ascii="Calibri" w:hAnsi="Calibri" w:cs="Calibri"/>
                <w:color w:val="000000"/>
                <w:szCs w:val="22"/>
                <w:lang w:val="es-ES" w:eastAsia="es-ES"/>
              </w:rPr>
              <w:t>core</w:t>
            </w:r>
            <w:proofErr w:type="spellEnd"/>
            <w:r w:rsidRPr="00CF34A8">
              <w:rPr>
                <w:rFonts w:ascii="Calibri" w:hAnsi="Calibri" w:cs="Calibri"/>
                <w:color w:val="000000"/>
                <w:szCs w:val="22"/>
                <w:lang w:val="es-ES" w:eastAsia="es-ES"/>
              </w:rPr>
              <w:t xml:space="preserve"> </w:t>
            </w:r>
            <w:proofErr w:type="spellStart"/>
            <w:r w:rsidRPr="00CF34A8">
              <w:rPr>
                <w:rFonts w:ascii="Calibri" w:hAnsi="Calibri" w:cs="Calibri"/>
                <w:color w:val="000000"/>
                <w:szCs w:val="22"/>
                <w:lang w:val="es-ES" w:eastAsia="es-ES"/>
              </w:rPr>
              <w:t>envio</w:t>
            </w:r>
            <w:proofErr w:type="spellEnd"/>
          </w:p>
        </w:tc>
        <w:tc>
          <w:tcPr>
            <w:tcW w:w="1460" w:type="dxa"/>
            <w:gridSpan w:val="2"/>
            <w:tcBorders>
              <w:top w:val="nil"/>
              <w:left w:val="nil"/>
              <w:bottom w:val="nil"/>
              <w:right w:val="nil"/>
            </w:tcBorders>
            <w:shd w:val="clear" w:color="auto" w:fill="auto"/>
            <w:noWrap/>
            <w:vAlign w:val="bottom"/>
            <w:hideMark/>
          </w:tcPr>
          <w:p w14:paraId="74B32CFE"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75422037"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4E3B0A5F"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proofErr w:type="spellStart"/>
            <w:r w:rsidRPr="00CF34A8">
              <w:rPr>
                <w:rFonts w:ascii="Calibri" w:hAnsi="Calibri" w:cs="Calibri"/>
                <w:color w:val="000000"/>
                <w:szCs w:val="22"/>
                <w:lang w:val="es-ES" w:eastAsia="es-ES"/>
              </w:rPr>
              <w:t>Configuracion</w:t>
            </w:r>
            <w:proofErr w:type="spellEnd"/>
            <w:r w:rsidRPr="00CF34A8">
              <w:rPr>
                <w:rFonts w:ascii="Calibri" w:hAnsi="Calibri" w:cs="Calibri"/>
                <w:color w:val="000000"/>
                <w:szCs w:val="22"/>
                <w:lang w:val="es-ES" w:eastAsia="es-ES"/>
              </w:rPr>
              <w:t xml:space="preserve"> interna tamaños</w:t>
            </w:r>
          </w:p>
        </w:tc>
        <w:tc>
          <w:tcPr>
            <w:tcW w:w="1460" w:type="dxa"/>
            <w:gridSpan w:val="2"/>
            <w:tcBorders>
              <w:top w:val="nil"/>
              <w:left w:val="nil"/>
              <w:bottom w:val="nil"/>
              <w:right w:val="nil"/>
            </w:tcBorders>
            <w:shd w:val="clear" w:color="auto" w:fill="auto"/>
            <w:noWrap/>
            <w:vAlign w:val="bottom"/>
            <w:hideMark/>
          </w:tcPr>
          <w:p w14:paraId="4A09CE74"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2</w:t>
            </w:r>
          </w:p>
        </w:tc>
      </w:tr>
      <w:tr w:rsidR="00CF34A8" w:rsidRPr="00CF34A8" w14:paraId="47083407"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04DAC34A"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Crear campo y hacerlo visible en </w:t>
            </w:r>
            <w:proofErr w:type="spellStart"/>
            <w:r w:rsidRPr="00CF34A8">
              <w:rPr>
                <w:rFonts w:ascii="Calibri" w:hAnsi="Calibri" w:cs="Calibri"/>
                <w:color w:val="000000"/>
                <w:szCs w:val="22"/>
                <w:lang w:val="es-ES" w:eastAsia="es-ES"/>
              </w:rPr>
              <w:t>envio</w:t>
            </w:r>
            <w:proofErr w:type="spellEnd"/>
          </w:p>
        </w:tc>
        <w:tc>
          <w:tcPr>
            <w:tcW w:w="1460" w:type="dxa"/>
            <w:gridSpan w:val="2"/>
            <w:tcBorders>
              <w:top w:val="nil"/>
              <w:left w:val="nil"/>
              <w:bottom w:val="nil"/>
              <w:right w:val="nil"/>
            </w:tcBorders>
            <w:shd w:val="clear" w:color="auto" w:fill="auto"/>
            <w:noWrap/>
            <w:vAlign w:val="bottom"/>
            <w:hideMark/>
          </w:tcPr>
          <w:p w14:paraId="5782912C"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02B0571C" w14:textId="77777777" w:rsidTr="00CF34A8">
        <w:trPr>
          <w:gridAfter w:val="1"/>
          <w:wAfter w:w="1094" w:type="dxa"/>
          <w:trHeight w:val="288"/>
        </w:trPr>
        <w:tc>
          <w:tcPr>
            <w:tcW w:w="3940" w:type="dxa"/>
            <w:gridSpan w:val="2"/>
            <w:tcBorders>
              <w:top w:val="nil"/>
              <w:left w:val="nil"/>
              <w:bottom w:val="single" w:sz="4" w:space="0" w:color="8EA9DB"/>
              <w:right w:val="nil"/>
            </w:tcBorders>
            <w:shd w:val="clear" w:color="auto" w:fill="auto"/>
            <w:noWrap/>
            <w:vAlign w:val="bottom"/>
            <w:hideMark/>
          </w:tcPr>
          <w:p w14:paraId="20C0D1BA" w14:textId="77777777" w:rsidR="00CF34A8" w:rsidRPr="00CF34A8" w:rsidRDefault="00CF34A8" w:rsidP="00CF34A8">
            <w:pPr>
              <w:overflowPunct/>
              <w:spacing w:before="0"/>
              <w:jc w:val="left"/>
              <w:rPr>
                <w:rFonts w:ascii="Calibri" w:hAnsi="Calibri" w:cs="Calibri"/>
                <w:b/>
                <w:bCs/>
                <w:color w:val="000000"/>
                <w:szCs w:val="22"/>
                <w:lang w:val="es-ES" w:eastAsia="es-ES"/>
              </w:rPr>
            </w:pPr>
            <w:r w:rsidRPr="00CF34A8">
              <w:rPr>
                <w:rFonts w:ascii="Calibri" w:hAnsi="Calibri" w:cs="Calibri"/>
                <w:b/>
                <w:bCs/>
                <w:color w:val="000000"/>
                <w:szCs w:val="22"/>
                <w:lang w:val="es-ES" w:eastAsia="es-ES"/>
              </w:rPr>
              <w:t>Posicionamiento in</w:t>
            </w:r>
          </w:p>
        </w:tc>
        <w:tc>
          <w:tcPr>
            <w:tcW w:w="1460" w:type="dxa"/>
            <w:gridSpan w:val="2"/>
            <w:tcBorders>
              <w:top w:val="nil"/>
              <w:left w:val="nil"/>
              <w:bottom w:val="single" w:sz="4" w:space="0" w:color="8EA9DB"/>
              <w:right w:val="nil"/>
            </w:tcBorders>
            <w:shd w:val="clear" w:color="auto" w:fill="auto"/>
            <w:noWrap/>
            <w:vAlign w:val="bottom"/>
            <w:hideMark/>
          </w:tcPr>
          <w:p w14:paraId="203A969A" w14:textId="77777777" w:rsidR="00CF34A8" w:rsidRPr="00CF34A8" w:rsidRDefault="00CF34A8" w:rsidP="00CF34A8">
            <w:pPr>
              <w:overflowPunct/>
              <w:spacing w:before="0"/>
              <w:jc w:val="right"/>
              <w:rPr>
                <w:rFonts w:ascii="Calibri" w:hAnsi="Calibri" w:cs="Calibri"/>
                <w:b/>
                <w:bCs/>
                <w:color w:val="000000"/>
                <w:szCs w:val="22"/>
                <w:lang w:val="es-ES" w:eastAsia="es-ES"/>
              </w:rPr>
            </w:pPr>
            <w:r w:rsidRPr="00CF34A8">
              <w:rPr>
                <w:rFonts w:ascii="Calibri" w:hAnsi="Calibri" w:cs="Calibri"/>
                <w:b/>
                <w:bCs/>
                <w:color w:val="000000"/>
                <w:szCs w:val="22"/>
                <w:lang w:val="es-ES" w:eastAsia="es-ES"/>
              </w:rPr>
              <w:t>6</w:t>
            </w:r>
          </w:p>
        </w:tc>
      </w:tr>
      <w:tr w:rsidR="00CF34A8" w:rsidRPr="00CF34A8" w14:paraId="6C38FD90"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420A7363"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r w:rsidRPr="00CF34A8">
              <w:rPr>
                <w:rFonts w:ascii="Calibri" w:hAnsi="Calibri" w:cs="Calibri"/>
                <w:color w:val="000000"/>
                <w:szCs w:val="22"/>
                <w:lang w:val="es-ES" w:eastAsia="es-ES"/>
              </w:rPr>
              <w:t>Crear campos</w:t>
            </w:r>
          </w:p>
        </w:tc>
        <w:tc>
          <w:tcPr>
            <w:tcW w:w="1460" w:type="dxa"/>
            <w:gridSpan w:val="2"/>
            <w:tcBorders>
              <w:top w:val="nil"/>
              <w:left w:val="nil"/>
              <w:bottom w:val="nil"/>
              <w:right w:val="nil"/>
            </w:tcBorders>
            <w:shd w:val="clear" w:color="auto" w:fill="auto"/>
            <w:noWrap/>
            <w:vAlign w:val="bottom"/>
            <w:hideMark/>
          </w:tcPr>
          <w:p w14:paraId="25F968DF"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2</w:t>
            </w:r>
          </w:p>
        </w:tc>
      </w:tr>
      <w:tr w:rsidR="00CF34A8" w:rsidRPr="00CF34A8" w14:paraId="3438A23C"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6164733F"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Cambios </w:t>
            </w:r>
            <w:proofErr w:type="spellStart"/>
            <w:r w:rsidRPr="00CF34A8">
              <w:rPr>
                <w:rFonts w:ascii="Calibri" w:hAnsi="Calibri" w:cs="Calibri"/>
                <w:color w:val="000000"/>
                <w:szCs w:val="22"/>
                <w:lang w:val="es-ES" w:eastAsia="es-ES"/>
              </w:rPr>
              <w:t>core</w:t>
            </w:r>
            <w:proofErr w:type="spellEnd"/>
            <w:r w:rsidRPr="00CF34A8">
              <w:rPr>
                <w:rFonts w:ascii="Calibri" w:hAnsi="Calibri" w:cs="Calibri"/>
                <w:color w:val="000000"/>
                <w:szCs w:val="22"/>
                <w:lang w:val="es-ES" w:eastAsia="es-ES"/>
              </w:rPr>
              <w:t xml:space="preserve"> </w:t>
            </w:r>
            <w:proofErr w:type="spellStart"/>
            <w:r w:rsidRPr="00CF34A8">
              <w:rPr>
                <w:rFonts w:ascii="Calibri" w:hAnsi="Calibri" w:cs="Calibri"/>
                <w:color w:val="000000"/>
                <w:szCs w:val="22"/>
                <w:lang w:val="es-ES" w:eastAsia="es-ES"/>
              </w:rPr>
              <w:t>envio</w:t>
            </w:r>
            <w:proofErr w:type="spellEnd"/>
          </w:p>
        </w:tc>
        <w:tc>
          <w:tcPr>
            <w:tcW w:w="1460" w:type="dxa"/>
            <w:gridSpan w:val="2"/>
            <w:tcBorders>
              <w:top w:val="nil"/>
              <w:left w:val="nil"/>
              <w:bottom w:val="nil"/>
              <w:right w:val="nil"/>
            </w:tcBorders>
            <w:shd w:val="clear" w:color="auto" w:fill="auto"/>
            <w:noWrap/>
            <w:vAlign w:val="bottom"/>
            <w:hideMark/>
          </w:tcPr>
          <w:p w14:paraId="65A6347E"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75D0F8C3" w14:textId="77777777" w:rsidTr="00CF34A8">
        <w:trPr>
          <w:gridAfter w:val="1"/>
          <w:wAfter w:w="1094" w:type="dxa"/>
          <w:trHeight w:val="288"/>
        </w:trPr>
        <w:tc>
          <w:tcPr>
            <w:tcW w:w="3940" w:type="dxa"/>
            <w:gridSpan w:val="2"/>
            <w:tcBorders>
              <w:top w:val="nil"/>
              <w:left w:val="nil"/>
              <w:bottom w:val="single" w:sz="4" w:space="0" w:color="8EA9DB"/>
              <w:right w:val="nil"/>
            </w:tcBorders>
            <w:shd w:val="clear" w:color="auto" w:fill="auto"/>
            <w:noWrap/>
            <w:vAlign w:val="bottom"/>
            <w:hideMark/>
          </w:tcPr>
          <w:p w14:paraId="7BB4B72D" w14:textId="77777777" w:rsidR="00CF34A8" w:rsidRPr="00CF34A8" w:rsidRDefault="00CF34A8" w:rsidP="00CF34A8">
            <w:pPr>
              <w:overflowPunct/>
              <w:spacing w:before="0"/>
              <w:jc w:val="left"/>
              <w:rPr>
                <w:rFonts w:ascii="Calibri" w:hAnsi="Calibri" w:cs="Calibri"/>
                <w:b/>
                <w:bCs/>
                <w:color w:val="000000"/>
                <w:szCs w:val="22"/>
                <w:lang w:val="es-ES" w:eastAsia="es-ES"/>
              </w:rPr>
            </w:pPr>
            <w:r w:rsidRPr="00CF34A8">
              <w:rPr>
                <w:rFonts w:ascii="Calibri" w:hAnsi="Calibri" w:cs="Calibri"/>
                <w:b/>
                <w:bCs/>
                <w:color w:val="000000"/>
                <w:szCs w:val="22"/>
                <w:lang w:val="es-ES" w:eastAsia="es-ES"/>
              </w:rPr>
              <w:t>Pruebas</w:t>
            </w:r>
          </w:p>
        </w:tc>
        <w:tc>
          <w:tcPr>
            <w:tcW w:w="1460" w:type="dxa"/>
            <w:gridSpan w:val="2"/>
            <w:tcBorders>
              <w:top w:val="nil"/>
              <w:left w:val="nil"/>
              <w:bottom w:val="single" w:sz="4" w:space="0" w:color="8EA9DB"/>
              <w:right w:val="nil"/>
            </w:tcBorders>
            <w:shd w:val="clear" w:color="auto" w:fill="auto"/>
            <w:noWrap/>
            <w:vAlign w:val="bottom"/>
            <w:hideMark/>
          </w:tcPr>
          <w:p w14:paraId="5EE44251" w14:textId="77777777" w:rsidR="00CF34A8" w:rsidRPr="00CF34A8" w:rsidRDefault="00CF34A8" w:rsidP="00CF34A8">
            <w:pPr>
              <w:overflowPunct/>
              <w:spacing w:before="0"/>
              <w:jc w:val="right"/>
              <w:rPr>
                <w:rFonts w:ascii="Calibri" w:hAnsi="Calibri" w:cs="Calibri"/>
                <w:b/>
                <w:bCs/>
                <w:color w:val="000000"/>
                <w:szCs w:val="22"/>
                <w:lang w:val="es-ES" w:eastAsia="es-ES"/>
              </w:rPr>
            </w:pPr>
            <w:r w:rsidRPr="00CF34A8">
              <w:rPr>
                <w:rFonts w:ascii="Calibri" w:hAnsi="Calibri" w:cs="Calibri"/>
                <w:b/>
                <w:bCs/>
                <w:color w:val="000000"/>
                <w:szCs w:val="22"/>
                <w:lang w:val="es-ES" w:eastAsia="es-ES"/>
              </w:rPr>
              <w:t>1,6</w:t>
            </w:r>
          </w:p>
        </w:tc>
      </w:tr>
      <w:tr w:rsidR="00CF34A8" w:rsidRPr="00CF34A8" w14:paraId="237733CD" w14:textId="77777777" w:rsidTr="00CF34A8">
        <w:trPr>
          <w:gridAfter w:val="1"/>
          <w:wAfter w:w="1094" w:type="dxa"/>
          <w:trHeight w:val="288"/>
        </w:trPr>
        <w:tc>
          <w:tcPr>
            <w:tcW w:w="3940" w:type="dxa"/>
            <w:gridSpan w:val="2"/>
            <w:tcBorders>
              <w:top w:val="nil"/>
              <w:left w:val="nil"/>
              <w:bottom w:val="nil"/>
              <w:right w:val="nil"/>
            </w:tcBorders>
            <w:shd w:val="clear" w:color="auto" w:fill="auto"/>
            <w:noWrap/>
            <w:vAlign w:val="bottom"/>
            <w:hideMark/>
          </w:tcPr>
          <w:p w14:paraId="6CE43AC9" w14:textId="77777777" w:rsidR="00CF34A8" w:rsidRPr="00CF34A8" w:rsidRDefault="00CF34A8" w:rsidP="00CF34A8">
            <w:pPr>
              <w:overflowPunct/>
              <w:spacing w:before="0"/>
              <w:ind w:firstLineChars="100" w:firstLine="220"/>
              <w:jc w:val="left"/>
              <w:rPr>
                <w:rFonts w:ascii="Calibri" w:hAnsi="Calibri" w:cs="Calibri"/>
                <w:color w:val="000000"/>
                <w:szCs w:val="22"/>
                <w:lang w:val="es-ES" w:eastAsia="es-ES"/>
              </w:rPr>
            </w:pPr>
            <w:r w:rsidRPr="00CF34A8">
              <w:rPr>
                <w:rFonts w:ascii="Calibri" w:hAnsi="Calibri" w:cs="Calibri"/>
                <w:color w:val="000000"/>
                <w:szCs w:val="22"/>
                <w:lang w:val="es-ES" w:eastAsia="es-ES"/>
              </w:rPr>
              <w:t>Test Unitario</w:t>
            </w:r>
          </w:p>
        </w:tc>
        <w:tc>
          <w:tcPr>
            <w:tcW w:w="1460" w:type="dxa"/>
            <w:gridSpan w:val="2"/>
            <w:tcBorders>
              <w:top w:val="nil"/>
              <w:left w:val="nil"/>
              <w:bottom w:val="nil"/>
              <w:right w:val="nil"/>
            </w:tcBorders>
            <w:shd w:val="clear" w:color="auto" w:fill="auto"/>
            <w:noWrap/>
            <w:vAlign w:val="bottom"/>
            <w:hideMark/>
          </w:tcPr>
          <w:p w14:paraId="0AB02B3B"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1,6</w:t>
            </w:r>
          </w:p>
        </w:tc>
      </w:tr>
      <w:tr w:rsidR="00CF34A8" w:rsidRPr="00CF34A8" w14:paraId="4AA36FEA" w14:textId="77777777" w:rsidTr="00CF34A8">
        <w:trPr>
          <w:gridAfter w:val="1"/>
          <w:wAfter w:w="1094" w:type="dxa"/>
          <w:trHeight w:val="288"/>
        </w:trPr>
        <w:tc>
          <w:tcPr>
            <w:tcW w:w="3940" w:type="dxa"/>
            <w:gridSpan w:val="2"/>
            <w:tcBorders>
              <w:top w:val="single" w:sz="4" w:space="0" w:color="8EA9DB"/>
              <w:left w:val="nil"/>
              <w:bottom w:val="nil"/>
              <w:right w:val="nil"/>
            </w:tcBorders>
            <w:shd w:val="clear" w:color="D9E1F2" w:fill="D9E1F2"/>
            <w:noWrap/>
            <w:vAlign w:val="bottom"/>
            <w:hideMark/>
          </w:tcPr>
          <w:p w14:paraId="2F0B103F" w14:textId="77777777" w:rsidR="00CF34A8" w:rsidRPr="00CF34A8" w:rsidRDefault="00CF34A8" w:rsidP="00CF34A8">
            <w:pPr>
              <w:overflowPunct/>
              <w:spacing w:before="0"/>
              <w:jc w:val="left"/>
              <w:rPr>
                <w:rFonts w:ascii="Calibri" w:hAnsi="Calibri" w:cs="Calibri"/>
                <w:b/>
                <w:bCs/>
                <w:color w:val="000000"/>
                <w:szCs w:val="22"/>
                <w:lang w:val="es-ES" w:eastAsia="es-ES"/>
              </w:rPr>
            </w:pPr>
            <w:r w:rsidRPr="00CF34A8">
              <w:rPr>
                <w:rFonts w:ascii="Calibri" w:hAnsi="Calibri" w:cs="Calibri"/>
                <w:b/>
                <w:bCs/>
                <w:color w:val="000000"/>
                <w:szCs w:val="22"/>
                <w:lang w:val="es-ES" w:eastAsia="es-ES"/>
              </w:rPr>
              <w:t>Total general</w:t>
            </w:r>
          </w:p>
        </w:tc>
        <w:tc>
          <w:tcPr>
            <w:tcW w:w="1460" w:type="dxa"/>
            <w:gridSpan w:val="2"/>
            <w:tcBorders>
              <w:top w:val="single" w:sz="4" w:space="0" w:color="8EA9DB"/>
              <w:left w:val="nil"/>
              <w:bottom w:val="nil"/>
              <w:right w:val="nil"/>
            </w:tcBorders>
            <w:shd w:val="clear" w:color="D9E1F2" w:fill="D9E1F2"/>
            <w:noWrap/>
            <w:vAlign w:val="bottom"/>
            <w:hideMark/>
          </w:tcPr>
          <w:p w14:paraId="567B1362" w14:textId="77777777" w:rsidR="00CF34A8" w:rsidRPr="00CF34A8" w:rsidRDefault="00CF34A8" w:rsidP="00CF34A8">
            <w:pPr>
              <w:overflowPunct/>
              <w:spacing w:before="0"/>
              <w:jc w:val="right"/>
              <w:rPr>
                <w:rFonts w:ascii="Calibri" w:hAnsi="Calibri" w:cs="Calibri"/>
                <w:b/>
                <w:bCs/>
                <w:color w:val="000000"/>
                <w:szCs w:val="22"/>
                <w:lang w:val="es-ES" w:eastAsia="es-ES"/>
              </w:rPr>
            </w:pPr>
            <w:r w:rsidRPr="00CF34A8">
              <w:rPr>
                <w:rFonts w:ascii="Calibri" w:hAnsi="Calibri" w:cs="Calibri"/>
                <w:b/>
                <w:bCs/>
                <w:color w:val="000000"/>
                <w:szCs w:val="22"/>
                <w:lang w:val="es-ES" w:eastAsia="es-ES"/>
              </w:rPr>
              <w:t>17,6</w:t>
            </w:r>
          </w:p>
        </w:tc>
      </w:tr>
      <w:tr w:rsidR="00CF34A8" w:rsidRPr="00CF34A8" w14:paraId="783411B5" w14:textId="77777777" w:rsidTr="00CF34A8">
        <w:trPr>
          <w:trHeight w:val="288"/>
        </w:trPr>
        <w:tc>
          <w:tcPr>
            <w:tcW w:w="1734" w:type="dxa"/>
            <w:tcBorders>
              <w:top w:val="nil"/>
              <w:left w:val="nil"/>
              <w:bottom w:val="nil"/>
              <w:right w:val="nil"/>
            </w:tcBorders>
            <w:shd w:val="clear" w:color="auto" w:fill="auto"/>
            <w:noWrap/>
            <w:vAlign w:val="bottom"/>
            <w:hideMark/>
          </w:tcPr>
          <w:p w14:paraId="595DB846"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Punto</w:t>
            </w:r>
          </w:p>
        </w:tc>
        <w:tc>
          <w:tcPr>
            <w:tcW w:w="3520" w:type="dxa"/>
            <w:gridSpan w:val="2"/>
            <w:tcBorders>
              <w:top w:val="nil"/>
              <w:left w:val="nil"/>
              <w:bottom w:val="nil"/>
              <w:right w:val="nil"/>
            </w:tcBorders>
            <w:shd w:val="clear" w:color="auto" w:fill="auto"/>
            <w:noWrap/>
            <w:vAlign w:val="bottom"/>
            <w:hideMark/>
          </w:tcPr>
          <w:p w14:paraId="7B733868"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Tema</w:t>
            </w:r>
          </w:p>
        </w:tc>
        <w:tc>
          <w:tcPr>
            <w:tcW w:w="1240" w:type="dxa"/>
            <w:gridSpan w:val="2"/>
            <w:tcBorders>
              <w:top w:val="nil"/>
              <w:left w:val="nil"/>
              <w:bottom w:val="nil"/>
              <w:right w:val="nil"/>
            </w:tcBorders>
            <w:shd w:val="clear" w:color="auto" w:fill="auto"/>
            <w:noWrap/>
            <w:vAlign w:val="bottom"/>
            <w:hideMark/>
          </w:tcPr>
          <w:p w14:paraId="0E47EBF7"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horas</w:t>
            </w:r>
          </w:p>
        </w:tc>
      </w:tr>
      <w:tr w:rsidR="00CF34A8" w:rsidRPr="00CF34A8" w14:paraId="5FC42825" w14:textId="77777777" w:rsidTr="00CF34A8">
        <w:trPr>
          <w:trHeight w:val="288"/>
        </w:trPr>
        <w:tc>
          <w:tcPr>
            <w:tcW w:w="1734" w:type="dxa"/>
            <w:tcBorders>
              <w:top w:val="nil"/>
              <w:left w:val="nil"/>
              <w:bottom w:val="nil"/>
              <w:right w:val="nil"/>
            </w:tcBorders>
            <w:shd w:val="clear" w:color="auto" w:fill="auto"/>
            <w:noWrap/>
            <w:vAlign w:val="bottom"/>
            <w:hideMark/>
          </w:tcPr>
          <w:p w14:paraId="009848B1"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Firma por tags</w:t>
            </w:r>
          </w:p>
        </w:tc>
        <w:tc>
          <w:tcPr>
            <w:tcW w:w="3520" w:type="dxa"/>
            <w:gridSpan w:val="2"/>
            <w:tcBorders>
              <w:top w:val="nil"/>
              <w:left w:val="nil"/>
              <w:bottom w:val="nil"/>
              <w:right w:val="nil"/>
            </w:tcBorders>
            <w:shd w:val="clear" w:color="auto" w:fill="auto"/>
            <w:noWrap/>
            <w:vAlign w:val="bottom"/>
            <w:hideMark/>
          </w:tcPr>
          <w:p w14:paraId="6D294C32"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Crear campo y hacerlo visible en </w:t>
            </w:r>
            <w:proofErr w:type="spellStart"/>
            <w:r w:rsidRPr="00CF34A8">
              <w:rPr>
                <w:rFonts w:ascii="Calibri" w:hAnsi="Calibri" w:cs="Calibri"/>
                <w:color w:val="000000"/>
                <w:szCs w:val="22"/>
                <w:lang w:val="es-ES" w:eastAsia="es-ES"/>
              </w:rPr>
              <w:t>envio</w:t>
            </w:r>
            <w:proofErr w:type="spellEnd"/>
          </w:p>
        </w:tc>
        <w:tc>
          <w:tcPr>
            <w:tcW w:w="1240" w:type="dxa"/>
            <w:gridSpan w:val="2"/>
            <w:tcBorders>
              <w:top w:val="nil"/>
              <w:left w:val="nil"/>
              <w:bottom w:val="nil"/>
              <w:right w:val="nil"/>
            </w:tcBorders>
            <w:shd w:val="clear" w:color="auto" w:fill="auto"/>
            <w:noWrap/>
            <w:vAlign w:val="bottom"/>
            <w:hideMark/>
          </w:tcPr>
          <w:p w14:paraId="645D0636"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5A1BBE03" w14:textId="77777777" w:rsidTr="00CF34A8">
        <w:trPr>
          <w:trHeight w:val="288"/>
        </w:trPr>
        <w:tc>
          <w:tcPr>
            <w:tcW w:w="1734" w:type="dxa"/>
            <w:tcBorders>
              <w:top w:val="nil"/>
              <w:left w:val="nil"/>
              <w:bottom w:val="nil"/>
              <w:right w:val="nil"/>
            </w:tcBorders>
            <w:shd w:val="clear" w:color="auto" w:fill="auto"/>
            <w:noWrap/>
            <w:vAlign w:val="bottom"/>
            <w:hideMark/>
          </w:tcPr>
          <w:p w14:paraId="03450E2E"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Firma por tags</w:t>
            </w:r>
          </w:p>
        </w:tc>
        <w:tc>
          <w:tcPr>
            <w:tcW w:w="3520" w:type="dxa"/>
            <w:gridSpan w:val="2"/>
            <w:tcBorders>
              <w:top w:val="nil"/>
              <w:left w:val="nil"/>
              <w:bottom w:val="nil"/>
              <w:right w:val="nil"/>
            </w:tcBorders>
            <w:shd w:val="clear" w:color="auto" w:fill="auto"/>
            <w:noWrap/>
            <w:vAlign w:val="bottom"/>
            <w:hideMark/>
          </w:tcPr>
          <w:p w14:paraId="0B3D9C0F" w14:textId="77777777" w:rsidR="00CF34A8" w:rsidRPr="00CF34A8" w:rsidRDefault="00CF34A8" w:rsidP="00CF34A8">
            <w:pPr>
              <w:overflowPunct/>
              <w:spacing w:before="0"/>
              <w:jc w:val="left"/>
              <w:rPr>
                <w:rFonts w:ascii="Calibri" w:hAnsi="Calibri" w:cs="Calibri"/>
                <w:color w:val="000000"/>
                <w:szCs w:val="22"/>
                <w:lang w:val="es-ES" w:eastAsia="es-ES"/>
              </w:rPr>
            </w:pPr>
            <w:proofErr w:type="spellStart"/>
            <w:r w:rsidRPr="00CF34A8">
              <w:rPr>
                <w:rFonts w:ascii="Calibri" w:hAnsi="Calibri" w:cs="Calibri"/>
                <w:color w:val="000000"/>
                <w:szCs w:val="22"/>
                <w:lang w:val="es-ES" w:eastAsia="es-ES"/>
              </w:rPr>
              <w:t>Configuracion</w:t>
            </w:r>
            <w:proofErr w:type="spellEnd"/>
            <w:r w:rsidRPr="00CF34A8">
              <w:rPr>
                <w:rFonts w:ascii="Calibri" w:hAnsi="Calibri" w:cs="Calibri"/>
                <w:color w:val="000000"/>
                <w:szCs w:val="22"/>
                <w:lang w:val="es-ES" w:eastAsia="es-ES"/>
              </w:rPr>
              <w:t xml:space="preserve"> interna tamaños</w:t>
            </w:r>
          </w:p>
        </w:tc>
        <w:tc>
          <w:tcPr>
            <w:tcW w:w="1240" w:type="dxa"/>
            <w:gridSpan w:val="2"/>
            <w:tcBorders>
              <w:top w:val="nil"/>
              <w:left w:val="nil"/>
              <w:bottom w:val="nil"/>
              <w:right w:val="nil"/>
            </w:tcBorders>
            <w:shd w:val="clear" w:color="auto" w:fill="auto"/>
            <w:noWrap/>
            <w:vAlign w:val="bottom"/>
            <w:hideMark/>
          </w:tcPr>
          <w:p w14:paraId="55989868"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2</w:t>
            </w:r>
          </w:p>
        </w:tc>
      </w:tr>
      <w:tr w:rsidR="00CF34A8" w:rsidRPr="00CF34A8" w14:paraId="6883F2D6" w14:textId="77777777" w:rsidTr="00CF34A8">
        <w:trPr>
          <w:trHeight w:val="288"/>
        </w:trPr>
        <w:tc>
          <w:tcPr>
            <w:tcW w:w="1734" w:type="dxa"/>
            <w:tcBorders>
              <w:top w:val="nil"/>
              <w:left w:val="nil"/>
              <w:bottom w:val="nil"/>
              <w:right w:val="nil"/>
            </w:tcBorders>
            <w:shd w:val="clear" w:color="auto" w:fill="auto"/>
            <w:noWrap/>
            <w:vAlign w:val="bottom"/>
            <w:hideMark/>
          </w:tcPr>
          <w:p w14:paraId="75556DC0"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Firma por tags</w:t>
            </w:r>
          </w:p>
        </w:tc>
        <w:tc>
          <w:tcPr>
            <w:tcW w:w="3520" w:type="dxa"/>
            <w:gridSpan w:val="2"/>
            <w:tcBorders>
              <w:top w:val="nil"/>
              <w:left w:val="nil"/>
              <w:bottom w:val="nil"/>
              <w:right w:val="nil"/>
            </w:tcBorders>
            <w:shd w:val="clear" w:color="auto" w:fill="auto"/>
            <w:noWrap/>
            <w:vAlign w:val="bottom"/>
            <w:hideMark/>
          </w:tcPr>
          <w:p w14:paraId="696057D5"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Cambio </w:t>
            </w:r>
            <w:proofErr w:type="spellStart"/>
            <w:r w:rsidRPr="00CF34A8">
              <w:rPr>
                <w:rFonts w:ascii="Calibri" w:hAnsi="Calibri" w:cs="Calibri"/>
                <w:color w:val="000000"/>
                <w:szCs w:val="22"/>
                <w:lang w:val="es-ES" w:eastAsia="es-ES"/>
              </w:rPr>
              <w:t>core</w:t>
            </w:r>
            <w:proofErr w:type="spellEnd"/>
            <w:r w:rsidRPr="00CF34A8">
              <w:rPr>
                <w:rFonts w:ascii="Calibri" w:hAnsi="Calibri" w:cs="Calibri"/>
                <w:color w:val="000000"/>
                <w:szCs w:val="22"/>
                <w:lang w:val="es-ES" w:eastAsia="es-ES"/>
              </w:rPr>
              <w:t xml:space="preserve"> </w:t>
            </w:r>
            <w:proofErr w:type="spellStart"/>
            <w:r w:rsidRPr="00CF34A8">
              <w:rPr>
                <w:rFonts w:ascii="Calibri" w:hAnsi="Calibri" w:cs="Calibri"/>
                <w:color w:val="000000"/>
                <w:szCs w:val="22"/>
                <w:lang w:val="es-ES" w:eastAsia="es-ES"/>
              </w:rPr>
              <w:t>envio</w:t>
            </w:r>
            <w:proofErr w:type="spellEnd"/>
          </w:p>
        </w:tc>
        <w:tc>
          <w:tcPr>
            <w:tcW w:w="1240" w:type="dxa"/>
            <w:gridSpan w:val="2"/>
            <w:tcBorders>
              <w:top w:val="nil"/>
              <w:left w:val="nil"/>
              <w:bottom w:val="nil"/>
              <w:right w:val="nil"/>
            </w:tcBorders>
            <w:shd w:val="clear" w:color="auto" w:fill="auto"/>
            <w:noWrap/>
            <w:vAlign w:val="bottom"/>
            <w:hideMark/>
          </w:tcPr>
          <w:p w14:paraId="3016749A"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5B733F66" w14:textId="77777777" w:rsidTr="00CF34A8">
        <w:trPr>
          <w:trHeight w:val="288"/>
        </w:trPr>
        <w:tc>
          <w:tcPr>
            <w:tcW w:w="1734" w:type="dxa"/>
            <w:tcBorders>
              <w:top w:val="nil"/>
              <w:left w:val="nil"/>
              <w:bottom w:val="nil"/>
              <w:right w:val="nil"/>
            </w:tcBorders>
            <w:shd w:val="clear" w:color="auto" w:fill="auto"/>
            <w:noWrap/>
            <w:vAlign w:val="bottom"/>
            <w:hideMark/>
          </w:tcPr>
          <w:p w14:paraId="2907F31B"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Posicionamiento in</w:t>
            </w:r>
          </w:p>
        </w:tc>
        <w:tc>
          <w:tcPr>
            <w:tcW w:w="3520" w:type="dxa"/>
            <w:gridSpan w:val="2"/>
            <w:tcBorders>
              <w:top w:val="nil"/>
              <w:left w:val="nil"/>
              <w:bottom w:val="nil"/>
              <w:right w:val="nil"/>
            </w:tcBorders>
            <w:shd w:val="clear" w:color="auto" w:fill="auto"/>
            <w:noWrap/>
            <w:vAlign w:val="bottom"/>
            <w:hideMark/>
          </w:tcPr>
          <w:p w14:paraId="310613D9"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Crear campos</w:t>
            </w:r>
          </w:p>
        </w:tc>
        <w:tc>
          <w:tcPr>
            <w:tcW w:w="1240" w:type="dxa"/>
            <w:gridSpan w:val="2"/>
            <w:tcBorders>
              <w:top w:val="nil"/>
              <w:left w:val="nil"/>
              <w:bottom w:val="nil"/>
              <w:right w:val="nil"/>
            </w:tcBorders>
            <w:shd w:val="clear" w:color="auto" w:fill="auto"/>
            <w:noWrap/>
            <w:vAlign w:val="bottom"/>
            <w:hideMark/>
          </w:tcPr>
          <w:p w14:paraId="513438C8"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2</w:t>
            </w:r>
          </w:p>
        </w:tc>
      </w:tr>
      <w:tr w:rsidR="00CF34A8" w:rsidRPr="00CF34A8" w14:paraId="501DD155" w14:textId="77777777" w:rsidTr="00CF34A8">
        <w:trPr>
          <w:trHeight w:val="288"/>
        </w:trPr>
        <w:tc>
          <w:tcPr>
            <w:tcW w:w="1734" w:type="dxa"/>
            <w:tcBorders>
              <w:top w:val="nil"/>
              <w:left w:val="nil"/>
              <w:bottom w:val="nil"/>
              <w:right w:val="nil"/>
            </w:tcBorders>
            <w:shd w:val="clear" w:color="auto" w:fill="auto"/>
            <w:noWrap/>
            <w:vAlign w:val="bottom"/>
            <w:hideMark/>
          </w:tcPr>
          <w:p w14:paraId="6F5417B9"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Posicionamiento in</w:t>
            </w:r>
          </w:p>
        </w:tc>
        <w:tc>
          <w:tcPr>
            <w:tcW w:w="3520" w:type="dxa"/>
            <w:gridSpan w:val="2"/>
            <w:tcBorders>
              <w:top w:val="nil"/>
              <w:left w:val="nil"/>
              <w:bottom w:val="nil"/>
              <w:right w:val="nil"/>
            </w:tcBorders>
            <w:shd w:val="clear" w:color="auto" w:fill="auto"/>
            <w:noWrap/>
            <w:vAlign w:val="bottom"/>
            <w:hideMark/>
          </w:tcPr>
          <w:p w14:paraId="081F1516"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 xml:space="preserve">Cambios </w:t>
            </w:r>
            <w:proofErr w:type="spellStart"/>
            <w:r w:rsidRPr="00CF34A8">
              <w:rPr>
                <w:rFonts w:ascii="Calibri" w:hAnsi="Calibri" w:cs="Calibri"/>
                <w:color w:val="000000"/>
                <w:szCs w:val="22"/>
                <w:lang w:val="es-ES" w:eastAsia="es-ES"/>
              </w:rPr>
              <w:t>core</w:t>
            </w:r>
            <w:proofErr w:type="spellEnd"/>
            <w:r w:rsidRPr="00CF34A8">
              <w:rPr>
                <w:rFonts w:ascii="Calibri" w:hAnsi="Calibri" w:cs="Calibri"/>
                <w:color w:val="000000"/>
                <w:szCs w:val="22"/>
                <w:lang w:val="es-ES" w:eastAsia="es-ES"/>
              </w:rPr>
              <w:t xml:space="preserve"> </w:t>
            </w:r>
            <w:proofErr w:type="spellStart"/>
            <w:r w:rsidRPr="00CF34A8">
              <w:rPr>
                <w:rFonts w:ascii="Calibri" w:hAnsi="Calibri" w:cs="Calibri"/>
                <w:color w:val="000000"/>
                <w:szCs w:val="22"/>
                <w:lang w:val="es-ES" w:eastAsia="es-ES"/>
              </w:rPr>
              <w:t>envio</w:t>
            </w:r>
            <w:proofErr w:type="spellEnd"/>
          </w:p>
        </w:tc>
        <w:tc>
          <w:tcPr>
            <w:tcW w:w="1240" w:type="dxa"/>
            <w:gridSpan w:val="2"/>
            <w:tcBorders>
              <w:top w:val="nil"/>
              <w:left w:val="nil"/>
              <w:bottom w:val="nil"/>
              <w:right w:val="nil"/>
            </w:tcBorders>
            <w:shd w:val="clear" w:color="auto" w:fill="auto"/>
            <w:noWrap/>
            <w:vAlign w:val="bottom"/>
            <w:hideMark/>
          </w:tcPr>
          <w:p w14:paraId="2B78B0A7"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4</w:t>
            </w:r>
          </w:p>
        </w:tc>
      </w:tr>
      <w:tr w:rsidR="00CF34A8" w:rsidRPr="00CF34A8" w14:paraId="51B917E4" w14:textId="77777777" w:rsidTr="00CF34A8">
        <w:trPr>
          <w:trHeight w:val="288"/>
        </w:trPr>
        <w:tc>
          <w:tcPr>
            <w:tcW w:w="1734" w:type="dxa"/>
            <w:tcBorders>
              <w:top w:val="nil"/>
              <w:left w:val="nil"/>
              <w:bottom w:val="nil"/>
              <w:right w:val="nil"/>
            </w:tcBorders>
            <w:shd w:val="clear" w:color="auto" w:fill="auto"/>
            <w:noWrap/>
            <w:vAlign w:val="bottom"/>
            <w:hideMark/>
          </w:tcPr>
          <w:p w14:paraId="22F47B7A"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Pruebas</w:t>
            </w:r>
          </w:p>
        </w:tc>
        <w:tc>
          <w:tcPr>
            <w:tcW w:w="3520" w:type="dxa"/>
            <w:gridSpan w:val="2"/>
            <w:tcBorders>
              <w:top w:val="nil"/>
              <w:left w:val="nil"/>
              <w:bottom w:val="nil"/>
              <w:right w:val="nil"/>
            </w:tcBorders>
            <w:shd w:val="clear" w:color="auto" w:fill="auto"/>
            <w:noWrap/>
            <w:vAlign w:val="bottom"/>
            <w:hideMark/>
          </w:tcPr>
          <w:p w14:paraId="1831C9BF" w14:textId="77777777" w:rsidR="00CF34A8" w:rsidRPr="00CF34A8" w:rsidRDefault="00CF34A8" w:rsidP="00CF34A8">
            <w:pPr>
              <w:overflowPunct/>
              <w:spacing w:before="0"/>
              <w:jc w:val="left"/>
              <w:rPr>
                <w:rFonts w:ascii="Calibri" w:hAnsi="Calibri" w:cs="Calibri"/>
                <w:color w:val="000000"/>
                <w:szCs w:val="22"/>
                <w:lang w:val="es-ES" w:eastAsia="es-ES"/>
              </w:rPr>
            </w:pPr>
            <w:r w:rsidRPr="00CF34A8">
              <w:rPr>
                <w:rFonts w:ascii="Calibri" w:hAnsi="Calibri" w:cs="Calibri"/>
                <w:color w:val="000000"/>
                <w:szCs w:val="22"/>
                <w:lang w:val="es-ES" w:eastAsia="es-ES"/>
              </w:rPr>
              <w:t>Test Unitario</w:t>
            </w:r>
          </w:p>
        </w:tc>
        <w:tc>
          <w:tcPr>
            <w:tcW w:w="1240" w:type="dxa"/>
            <w:gridSpan w:val="2"/>
            <w:tcBorders>
              <w:top w:val="nil"/>
              <w:left w:val="nil"/>
              <w:bottom w:val="nil"/>
              <w:right w:val="nil"/>
            </w:tcBorders>
            <w:shd w:val="clear" w:color="auto" w:fill="auto"/>
            <w:noWrap/>
            <w:vAlign w:val="bottom"/>
            <w:hideMark/>
          </w:tcPr>
          <w:p w14:paraId="4915505F" w14:textId="77777777" w:rsidR="00CF34A8" w:rsidRPr="00CF34A8" w:rsidRDefault="00CF34A8" w:rsidP="00CF34A8">
            <w:pPr>
              <w:overflowPunct/>
              <w:spacing w:before="0"/>
              <w:jc w:val="right"/>
              <w:rPr>
                <w:rFonts w:ascii="Calibri" w:hAnsi="Calibri" w:cs="Calibri"/>
                <w:color w:val="000000"/>
                <w:szCs w:val="22"/>
                <w:lang w:val="es-ES" w:eastAsia="es-ES"/>
              </w:rPr>
            </w:pPr>
            <w:r w:rsidRPr="00CF34A8">
              <w:rPr>
                <w:rFonts w:ascii="Calibri" w:hAnsi="Calibri" w:cs="Calibri"/>
                <w:color w:val="000000"/>
                <w:szCs w:val="22"/>
                <w:lang w:val="es-ES" w:eastAsia="es-ES"/>
              </w:rPr>
              <w:t>1,6</w:t>
            </w:r>
          </w:p>
        </w:tc>
      </w:tr>
    </w:tbl>
    <w:p w14:paraId="7FEFB55E" w14:textId="2A0DDB2C" w:rsidR="004B662C" w:rsidRDefault="004B662C" w:rsidP="004B662C"/>
    <w:sectPr w:rsidR="004B662C" w:rsidSect="00F005C8">
      <w:headerReference w:type="default" r:id="rId11"/>
      <w:footerReference w:type="default" r:id="rId12"/>
      <w:headerReference w:type="first" r:id="rId13"/>
      <w:footerReference w:type="first" r:id="rId14"/>
      <w:footnotePr>
        <w:pos w:val="beneathText"/>
      </w:footnotePr>
      <w:pgSz w:w="11905" w:h="16837"/>
      <w:pgMar w:top="1027" w:right="1701" w:bottom="1417" w:left="184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7B0F16" w14:textId="77777777" w:rsidR="006D6D52" w:rsidRDefault="006D6D52" w:rsidP="005E3E6A">
      <w:pPr>
        <w:spacing w:before="0"/>
      </w:pPr>
      <w:r>
        <w:separator/>
      </w:r>
    </w:p>
  </w:endnote>
  <w:endnote w:type="continuationSeparator" w:id="0">
    <w:p w14:paraId="49A17065" w14:textId="77777777" w:rsidR="006D6D52" w:rsidRDefault="006D6D52" w:rsidP="005E3E6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Noto Sans">
    <w:altName w:val="Segoe UI"/>
    <w:charset w:val="00"/>
    <w:family w:val="swiss"/>
    <w:pitch w:val="variable"/>
    <w:sig w:usb0="E00082FF" w:usb1="4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BoldItalicMT">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7C8E6" w14:textId="4C579A7B" w:rsidR="00953E93" w:rsidRDefault="00953E93">
    <w:pPr>
      <w:pStyle w:val="Piedepgina"/>
      <w:jc w:val="right"/>
    </w:pPr>
    <w:r>
      <w:fldChar w:fldCharType="begin"/>
    </w:r>
    <w:r>
      <w:instrText xml:space="preserve"> PAGE   \* MERGEFORMAT </w:instrText>
    </w:r>
    <w:r>
      <w:fldChar w:fldCharType="separate"/>
    </w:r>
    <w:r>
      <w:rPr>
        <w:noProof/>
      </w:rPr>
      <w:t>20</w:t>
    </w:r>
    <w:r>
      <w:fldChar w:fldCharType="end"/>
    </w:r>
  </w:p>
  <w:p w14:paraId="1B0302D6" w14:textId="77777777" w:rsidR="00953E93" w:rsidRDefault="00953E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9CF24" w14:textId="0218246B" w:rsidR="00953E93" w:rsidRDefault="00953E93">
    <w:pPr>
      <w:pStyle w:val="Piedepgina"/>
    </w:pPr>
    <w:r w:rsidRPr="005327C3">
      <w:rPr>
        <w:noProof/>
        <w:lang w:eastAsia="es-ES"/>
      </w:rPr>
      <mc:AlternateContent>
        <mc:Choice Requires="wps">
          <w:drawing>
            <wp:anchor distT="0" distB="0" distL="114300" distR="114300" simplePos="0" relativeHeight="251662336" behindDoc="0" locked="0" layoutInCell="1" allowOverlap="1" wp14:anchorId="51EF114E" wp14:editId="65667EA8">
              <wp:simplePos x="0" y="0"/>
              <wp:positionH relativeFrom="column">
                <wp:posOffset>885825</wp:posOffset>
              </wp:positionH>
              <wp:positionV relativeFrom="paragraph">
                <wp:posOffset>-9525</wp:posOffset>
              </wp:positionV>
              <wp:extent cx="2219325" cy="719455"/>
              <wp:effectExtent l="0" t="0" r="9525" b="0"/>
              <wp:wrapNone/>
              <wp:docPr id="5" name="Cuadro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719455"/>
                      </a:xfrm>
                      <a:prstGeom prst="rect">
                        <a:avLst/>
                      </a:prstGeom>
                      <a:solidFill>
                        <a:schemeClr val="bg1"/>
                      </a:solidFill>
                    </wps:spPr>
                    <wps:txbx>
                      <w:txbxContent>
                        <w:p w14:paraId="4E693DC2"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 xml:space="preserve">Aragó 182, 4ª Planta, </w:t>
                          </w:r>
                        </w:p>
                        <w:p w14:paraId="36730E93"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08011 Barcelona</w:t>
                          </w:r>
                        </w:p>
                        <w:p w14:paraId="7702E1BC"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Teléfono: +34 93 015 31 33</w:t>
                          </w:r>
                        </w:p>
                        <w:p w14:paraId="449ADC50"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 xml:space="preserve">Email: </w:t>
                          </w:r>
                          <w:hyperlink r:id="rId1" w:history="1">
                            <w:r w:rsidRPr="00900900">
                              <w:rPr>
                                <w:rStyle w:val="Hipervnculo"/>
                                <w:rFonts w:ascii="Noto Sans" w:eastAsia="Noto Sans" w:hAnsi="Noto Sans" w:cs="Noto Sans"/>
                                <w:color w:val="0070C0"/>
                                <w:kern w:val="24"/>
                                <w:sz w:val="14"/>
                                <w:szCs w:val="18"/>
                              </w:rPr>
                              <w:t>oficina.bcn@squarepoint.es</w:t>
                            </w:r>
                          </w:hyperlink>
                        </w:p>
                      </w:txbxContent>
                    </wps:txbx>
                    <wps:bodyPr wrap="square" lIns="360000" rIns="180000" numCol="2" rtlCol="0">
                      <a:spAutoFit/>
                    </wps:bodyPr>
                  </wps:wsp>
                </a:graphicData>
              </a:graphic>
              <wp14:sizeRelH relativeFrom="margin">
                <wp14:pctWidth>0</wp14:pctWidth>
              </wp14:sizeRelH>
              <wp14:sizeRelV relativeFrom="margin">
                <wp14:pctHeight>0</wp14:pctHeight>
              </wp14:sizeRelV>
            </wp:anchor>
          </w:drawing>
        </mc:Choice>
        <mc:Fallback>
          <w:pict>
            <v:shapetype w14:anchorId="51EF114E" id="_x0000_t202" coordsize="21600,21600" o:spt="202" path="m,l,21600r21600,l21600,xe">
              <v:stroke joinstyle="miter"/>
              <v:path gradientshapeok="t" o:connecttype="rect"/>
            </v:shapetype>
            <v:shape id="CuadroTexto 3" o:spid="_x0000_s1026" type="#_x0000_t202" style="position:absolute;left:0;text-align:left;margin-left:69.75pt;margin-top:-.75pt;width:174.75pt;height:5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" fillcolor="white [3212]" stroked="f">
              <v:textbox style="mso-fit-shape-to-text:t" inset="10mm,,5mm">
                <w:txbxContent>
                  <w:p w14:paraId="4E693DC2"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 xml:space="preserve">Aragó 182, 4ª Planta, </w:t>
                    </w:r>
                  </w:p>
                  <w:p w14:paraId="36730E93"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08011 Barcelona</w:t>
                    </w:r>
                  </w:p>
                  <w:p w14:paraId="7702E1BC"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Teléfono: +34 93 015 31 33</w:t>
                    </w:r>
                  </w:p>
                  <w:p w14:paraId="449ADC50"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 xml:space="preserve">Email: </w:t>
                    </w:r>
                    <w:hyperlink r:id="rId2" w:history="1">
                      <w:r w:rsidRPr="00900900">
                        <w:rPr>
                          <w:rStyle w:val="Hipervnculo"/>
                          <w:rFonts w:ascii="Noto Sans" w:eastAsia="Noto Sans" w:hAnsi="Noto Sans" w:cs="Noto Sans"/>
                          <w:color w:val="0070C0"/>
                          <w:kern w:val="24"/>
                          <w:sz w:val="14"/>
                          <w:szCs w:val="18"/>
                        </w:rPr>
                        <w:t>oficina.bcn@squarepoint.es</w:t>
                      </w:r>
                    </w:hyperlink>
                  </w:p>
                </w:txbxContent>
              </v:textbox>
            </v:shape>
          </w:pict>
        </mc:Fallback>
      </mc:AlternateContent>
    </w:r>
    <w:r w:rsidRPr="005327C3">
      <w:rPr>
        <w:noProof/>
        <w:lang w:eastAsia="es-ES"/>
      </w:rPr>
      <mc:AlternateContent>
        <mc:Choice Requires="wps">
          <w:drawing>
            <wp:anchor distT="0" distB="0" distL="114300" distR="114300" simplePos="0" relativeHeight="251664384" behindDoc="0" locked="0" layoutInCell="1" allowOverlap="1" wp14:anchorId="7F868B93" wp14:editId="7339C6D4">
              <wp:simplePos x="0" y="0"/>
              <wp:positionH relativeFrom="column">
                <wp:posOffset>2609850</wp:posOffset>
              </wp:positionH>
              <wp:positionV relativeFrom="paragraph">
                <wp:posOffset>-9525</wp:posOffset>
              </wp:positionV>
              <wp:extent cx="2187244" cy="719455"/>
              <wp:effectExtent l="0" t="0" r="3810" b="0"/>
              <wp:wrapNone/>
              <wp:docPr id="6" name="Cuadro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7244" cy="719455"/>
                      </a:xfrm>
                      <a:prstGeom prst="rect">
                        <a:avLst/>
                      </a:prstGeom>
                      <a:solidFill>
                        <a:schemeClr val="bg1"/>
                      </a:solidFill>
                    </wps:spPr>
                    <wps:txbx>
                      <w:txbxContent>
                        <w:p w14:paraId="6F11DC86"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Paseo de la Castellana 135, 8ª Planta, </w:t>
                          </w:r>
                          <w:r w:rsidRPr="00900900">
                            <w:rPr>
                              <w:rFonts w:ascii="Noto Sans" w:eastAsia="Noto Sans" w:hAnsi="Noto Sans" w:cs="Noto Sans"/>
                              <w:color w:val="0070C0"/>
                              <w:kern w:val="24"/>
                              <w:sz w:val="14"/>
                              <w:szCs w:val="18"/>
                            </w:rPr>
                            <w:br/>
                            <w:t>28046 Madrid</w:t>
                          </w:r>
                          <w:r w:rsidRPr="00900900">
                            <w:rPr>
                              <w:rFonts w:ascii="Noto Sans" w:eastAsia="Noto Sans" w:hAnsi="Noto Sans" w:cs="Noto Sans"/>
                              <w:color w:val="0070C0"/>
                              <w:kern w:val="24"/>
                              <w:sz w:val="14"/>
                              <w:szCs w:val="18"/>
                            </w:rPr>
                            <w:br/>
                            <w:t>Teléfono: +34 91 022 81 96</w:t>
                          </w:r>
                          <w:r w:rsidRPr="00900900">
                            <w:rPr>
                              <w:rFonts w:ascii="Noto Sans" w:eastAsia="Noto Sans" w:hAnsi="Noto Sans" w:cs="Noto Sans"/>
                              <w:color w:val="0070C0"/>
                              <w:kern w:val="24"/>
                              <w:sz w:val="14"/>
                              <w:szCs w:val="18"/>
                            </w:rPr>
                            <w:br/>
                            <w:t xml:space="preserve">Email: </w:t>
                          </w:r>
                          <w:hyperlink r:id="rId3" w:history="1">
                            <w:r w:rsidRPr="00900900">
                              <w:rPr>
                                <w:rStyle w:val="Hipervnculo"/>
                                <w:rFonts w:ascii="Noto Sans" w:eastAsia="Noto Sans" w:hAnsi="Noto Sans" w:cs="Noto Sans"/>
                                <w:color w:val="0070C0"/>
                                <w:kern w:val="24"/>
                                <w:sz w:val="14"/>
                                <w:szCs w:val="18"/>
                              </w:rPr>
                              <w:t>oficina.mad@squarepoint.es</w:t>
                            </w:r>
                          </w:hyperlink>
                        </w:p>
                      </w:txbxContent>
                    </wps:txbx>
                    <wps:bodyPr wrap="square" lIns="360000" rIns="180000" numCol="2" rtlCol="0">
                      <a:spAutoFit/>
                    </wps:bodyPr>
                  </wps:wsp>
                </a:graphicData>
              </a:graphic>
              <wp14:sizeRelH relativeFrom="margin">
                <wp14:pctWidth>0</wp14:pctWidth>
              </wp14:sizeRelH>
            </wp:anchor>
          </w:drawing>
        </mc:Choice>
        <mc:Fallback>
          <w:pict>
            <v:shape w14:anchorId="7F868B93" id="_x0000_s1027" type="#_x0000_t202" style="position:absolute;left:0;text-align:left;margin-left:205.5pt;margin-top:-.75pt;width:172.2pt;height:56.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" fillcolor="white [3212]" stroked="f">
              <v:textbox style="mso-fit-shape-to-text:t" inset="10mm,,5mm">
                <w:txbxContent>
                  <w:p w14:paraId="6F11DC86" w14:textId="77777777" w:rsidR="00953E93" w:rsidRPr="00900900" w:rsidRDefault="00953E93" w:rsidP="00695E39">
                    <w:pPr>
                      <w:pStyle w:val="NormalWeb"/>
                      <w:spacing w:before="0" w:beforeAutospacing="0" w:after="0" w:afterAutospacing="0"/>
                      <w:rPr>
                        <w:sz w:val="20"/>
                      </w:rPr>
                    </w:pPr>
                    <w:r w:rsidRPr="00900900">
                      <w:rPr>
                        <w:rFonts w:ascii="Noto Sans" w:eastAsia="Noto Sans" w:hAnsi="Noto Sans" w:cs="Noto Sans"/>
                        <w:color w:val="0070C0"/>
                        <w:kern w:val="24"/>
                        <w:sz w:val="14"/>
                        <w:szCs w:val="18"/>
                      </w:rPr>
                      <w:t>Paseo de la Castellana 135, 8ª Planta, </w:t>
                    </w:r>
                    <w:r w:rsidRPr="00900900">
                      <w:rPr>
                        <w:rFonts w:ascii="Noto Sans" w:eastAsia="Noto Sans" w:hAnsi="Noto Sans" w:cs="Noto Sans"/>
                        <w:color w:val="0070C0"/>
                        <w:kern w:val="24"/>
                        <w:sz w:val="14"/>
                        <w:szCs w:val="18"/>
                      </w:rPr>
                      <w:br/>
                      <w:t>28046 Madrid</w:t>
                    </w:r>
                    <w:r w:rsidRPr="00900900">
                      <w:rPr>
                        <w:rFonts w:ascii="Noto Sans" w:eastAsia="Noto Sans" w:hAnsi="Noto Sans" w:cs="Noto Sans"/>
                        <w:color w:val="0070C0"/>
                        <w:kern w:val="24"/>
                        <w:sz w:val="14"/>
                        <w:szCs w:val="18"/>
                      </w:rPr>
                      <w:br/>
                      <w:t>Teléfono: +34 91 022 81 96</w:t>
                    </w:r>
                    <w:r w:rsidRPr="00900900">
                      <w:rPr>
                        <w:rFonts w:ascii="Noto Sans" w:eastAsia="Noto Sans" w:hAnsi="Noto Sans" w:cs="Noto Sans"/>
                        <w:color w:val="0070C0"/>
                        <w:kern w:val="24"/>
                        <w:sz w:val="14"/>
                        <w:szCs w:val="18"/>
                      </w:rPr>
                      <w:br/>
                      <w:t xml:space="preserve">Email: </w:t>
                    </w:r>
                    <w:hyperlink r:id="rId4" w:history="1">
                      <w:r w:rsidRPr="00900900">
                        <w:rPr>
                          <w:rStyle w:val="Hipervnculo"/>
                          <w:rFonts w:ascii="Noto Sans" w:eastAsia="Noto Sans" w:hAnsi="Noto Sans" w:cs="Noto Sans"/>
                          <w:color w:val="0070C0"/>
                          <w:kern w:val="24"/>
                          <w:sz w:val="14"/>
                          <w:szCs w:val="18"/>
                        </w:rPr>
                        <w:t>oficina.mad@squarepoint.es</w:t>
                      </w:r>
                    </w:hyperlink>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63147F" w14:textId="77777777" w:rsidR="006D6D52" w:rsidRDefault="006D6D52" w:rsidP="005E3E6A">
      <w:pPr>
        <w:spacing w:before="0"/>
      </w:pPr>
      <w:r>
        <w:separator/>
      </w:r>
    </w:p>
  </w:footnote>
  <w:footnote w:type="continuationSeparator" w:id="0">
    <w:p w14:paraId="167FDEBE" w14:textId="77777777" w:rsidR="006D6D52" w:rsidRDefault="006D6D52" w:rsidP="005E3E6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2646"/>
      <w:gridCol w:w="3357"/>
      <w:gridCol w:w="2286"/>
    </w:tblGrid>
    <w:tr w:rsidR="00953E93" w14:paraId="22E1AB8E" w14:textId="77777777" w:rsidTr="00E9193A">
      <w:tc>
        <w:tcPr>
          <w:tcW w:w="2646" w:type="dxa"/>
          <w:vAlign w:val="center"/>
        </w:tcPr>
        <w:p w14:paraId="318E5EAD" w14:textId="1B235623" w:rsidR="00953E93" w:rsidRDefault="00953E93" w:rsidP="00E9193A">
          <w:pPr>
            <w:pStyle w:val="Descripcin"/>
            <w:spacing w:after="0"/>
            <w:jc w:val="center"/>
          </w:pPr>
        </w:p>
      </w:tc>
      <w:sdt>
        <w:sdtPr>
          <w:rPr>
            <w:b w:val="0"/>
            <w:sz w:val="16"/>
          </w:rPr>
          <w:alias w:val="Título"/>
          <w:tag w:val=""/>
          <w:id w:val="1704136179"/>
          <w:placeholder>
            <w:docPart w:val="A3189515D7E24B9DB075471691EEA32A"/>
          </w:placeholder>
          <w:dataBinding w:prefixMappings="xmlns:ns0='http://purl.org/dc/elements/1.1/' xmlns:ns1='http://schemas.openxmlformats.org/package/2006/metadata/core-properties' " w:xpath="/ns1:coreProperties[1]/ns0:title[1]" w:storeItemID="{6C3C8BC8-F283-45AE-878A-BAB7291924A1}"/>
          <w:text/>
        </w:sdtPr>
        <w:sdtEndPr/>
        <w:sdtContent>
          <w:tc>
            <w:tcPr>
              <w:tcW w:w="3357" w:type="dxa"/>
              <w:vAlign w:val="center"/>
            </w:tcPr>
            <w:p w14:paraId="3DD2DBE7" w14:textId="2878A674" w:rsidR="00953E93" w:rsidRPr="005327C3" w:rsidRDefault="00B83A6A" w:rsidP="00DD48F3">
              <w:pPr>
                <w:pStyle w:val="Descripcin"/>
                <w:jc w:val="center"/>
                <w:rPr>
                  <w:b w:val="0"/>
                  <w:sz w:val="16"/>
                </w:rPr>
              </w:pPr>
              <w:r>
                <w:rPr>
                  <w:b w:val="0"/>
                  <w:sz w:val="16"/>
                </w:rPr>
                <w:t>Mejoras firma</w:t>
              </w:r>
            </w:p>
          </w:tc>
        </w:sdtContent>
      </w:sdt>
      <w:tc>
        <w:tcPr>
          <w:tcW w:w="2286" w:type="dxa"/>
          <w:vAlign w:val="center"/>
        </w:tcPr>
        <w:p w14:paraId="5D4B0A94" w14:textId="77777777" w:rsidR="00953E93" w:rsidRDefault="00953E93" w:rsidP="00E9193A">
          <w:pPr>
            <w:pStyle w:val="Descripcin"/>
            <w:spacing w:before="0"/>
            <w:jc w:val="center"/>
          </w:pPr>
          <w:r>
            <w:rPr>
              <w:noProof/>
            </w:rPr>
            <w:drawing>
              <wp:inline distT="0" distB="0" distL="0" distR="0" wp14:anchorId="583DF1B8" wp14:editId="5B6F0692">
                <wp:extent cx="1351549" cy="319768"/>
                <wp:effectExtent l="0" t="0" r="1270" b="4445"/>
                <wp:docPr id="2" name="Imagen 2" descr="Squar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uarePo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496" cy="331112"/>
                        </a:xfrm>
                        <a:prstGeom prst="rect">
                          <a:avLst/>
                        </a:prstGeom>
                        <a:noFill/>
                        <a:ln>
                          <a:noFill/>
                        </a:ln>
                      </pic:spPr>
                    </pic:pic>
                  </a:graphicData>
                </a:graphic>
              </wp:inline>
            </w:drawing>
          </w:r>
        </w:p>
      </w:tc>
    </w:tr>
  </w:tbl>
  <w:p w14:paraId="467F2D9E" w14:textId="77777777" w:rsidR="00953E93" w:rsidRDefault="00953E93" w:rsidP="005327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2646"/>
      <w:gridCol w:w="3357"/>
      <w:gridCol w:w="2286"/>
    </w:tblGrid>
    <w:tr w:rsidR="00953E93" w14:paraId="2E22F960" w14:textId="77777777" w:rsidTr="00494646">
      <w:tc>
        <w:tcPr>
          <w:tcW w:w="2646" w:type="dxa"/>
          <w:vAlign w:val="center"/>
        </w:tcPr>
        <w:p w14:paraId="18CDF87E" w14:textId="6FA813DD" w:rsidR="00953E93" w:rsidRDefault="00953E93" w:rsidP="00695E39">
          <w:pPr>
            <w:pStyle w:val="Descripcin"/>
            <w:spacing w:after="0"/>
            <w:jc w:val="center"/>
          </w:pPr>
          <w:r>
            <w:rPr>
              <w:noProof/>
            </w:rPr>
            <w:drawing>
              <wp:inline distT="0" distB="0" distL="0" distR="0" wp14:anchorId="1E0EF322" wp14:editId="221803C8">
                <wp:extent cx="1095375" cy="590511"/>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jpg"/>
                        <pic:cNvPicPr/>
                      </pic:nvPicPr>
                      <pic:blipFill>
                        <a:blip r:embed="rId1">
                          <a:extLst>
                            <a:ext uri="{28A0092B-C50C-407E-A947-70E740481C1C}">
                              <a14:useLocalDpi xmlns:a14="http://schemas.microsoft.com/office/drawing/2010/main" val="0"/>
                            </a:ext>
                          </a:extLst>
                        </a:blip>
                        <a:stretch>
                          <a:fillRect/>
                        </a:stretch>
                      </pic:blipFill>
                      <pic:spPr>
                        <a:xfrm>
                          <a:off x="0" y="0"/>
                          <a:ext cx="1099102" cy="592520"/>
                        </a:xfrm>
                        <a:prstGeom prst="rect">
                          <a:avLst/>
                        </a:prstGeom>
                      </pic:spPr>
                    </pic:pic>
                  </a:graphicData>
                </a:graphic>
              </wp:inline>
            </w:drawing>
          </w:r>
        </w:p>
      </w:tc>
      <w:sdt>
        <w:sdtPr>
          <w:rPr>
            <w:b w:val="0"/>
            <w:sz w:val="16"/>
          </w:rPr>
          <w:alias w:val="Título"/>
          <w:tag w:val=""/>
          <w:id w:val="-2092144553"/>
          <w:placeholder>
            <w:docPart w:val="CA983BB5B7834AD39AA4E2187859BDD2"/>
          </w:placeholder>
          <w:dataBinding w:prefixMappings="xmlns:ns0='http://purl.org/dc/elements/1.1/' xmlns:ns1='http://schemas.openxmlformats.org/package/2006/metadata/core-properties' " w:xpath="/ns1:coreProperties[1]/ns0:title[1]" w:storeItemID="{6C3C8BC8-F283-45AE-878A-BAB7291924A1}"/>
          <w:text/>
        </w:sdtPr>
        <w:sdtEndPr/>
        <w:sdtContent>
          <w:tc>
            <w:tcPr>
              <w:tcW w:w="3357" w:type="dxa"/>
              <w:vAlign w:val="center"/>
            </w:tcPr>
            <w:p w14:paraId="30C2A9A7" w14:textId="6E7595A8" w:rsidR="00953E93" w:rsidRPr="005327C3" w:rsidRDefault="00B83A6A" w:rsidP="00A24CA8">
              <w:pPr>
                <w:pStyle w:val="Descripcin"/>
                <w:jc w:val="center"/>
                <w:rPr>
                  <w:b w:val="0"/>
                  <w:sz w:val="16"/>
                </w:rPr>
              </w:pPr>
              <w:r>
                <w:rPr>
                  <w:b w:val="0"/>
                  <w:sz w:val="16"/>
                </w:rPr>
                <w:t>Mejoras firma</w:t>
              </w:r>
            </w:p>
          </w:tc>
        </w:sdtContent>
      </w:sdt>
      <w:tc>
        <w:tcPr>
          <w:tcW w:w="2286" w:type="dxa"/>
          <w:vAlign w:val="center"/>
        </w:tcPr>
        <w:p w14:paraId="36F34821" w14:textId="77777777" w:rsidR="00953E93" w:rsidRDefault="00953E93" w:rsidP="00695E39">
          <w:pPr>
            <w:pStyle w:val="Descripcin"/>
            <w:spacing w:before="0"/>
            <w:jc w:val="center"/>
          </w:pPr>
          <w:r>
            <w:rPr>
              <w:noProof/>
            </w:rPr>
            <w:drawing>
              <wp:inline distT="0" distB="0" distL="0" distR="0" wp14:anchorId="6724CDBE" wp14:editId="578635F5">
                <wp:extent cx="1351549" cy="319768"/>
                <wp:effectExtent l="0" t="0" r="1270" b="4445"/>
                <wp:docPr id="4" name="Imagen 4" descr="Squar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uarePoi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9496" cy="331112"/>
                        </a:xfrm>
                        <a:prstGeom prst="rect">
                          <a:avLst/>
                        </a:prstGeom>
                        <a:noFill/>
                        <a:ln>
                          <a:noFill/>
                        </a:ln>
                      </pic:spPr>
                    </pic:pic>
                  </a:graphicData>
                </a:graphic>
              </wp:inline>
            </w:drawing>
          </w:r>
        </w:p>
      </w:tc>
    </w:tr>
  </w:tbl>
  <w:p w14:paraId="4D55FCA5" w14:textId="77777777" w:rsidR="00953E93" w:rsidRDefault="00953E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FC7CDCE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Symbol" w:hAnsi="Symbol" w:hint="default"/>
        <w:color w:val="auto"/>
      </w:rPr>
    </w:lvl>
  </w:abstractNum>
  <w:abstractNum w:abstractNumId="2"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hint="default"/>
        <w:color w:val="auto"/>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00000004"/>
    <w:multiLevelType w:val="singleLevel"/>
    <w:tmpl w:val="00000004"/>
    <w:name w:val="WW8Num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0000005"/>
    <w:multiLevelType w:val="singleLevel"/>
    <w:tmpl w:val="00000005"/>
    <w:name w:val="WW8Num6"/>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0000006"/>
    <w:multiLevelType w:val="singleLevel"/>
    <w:tmpl w:val="00000006"/>
    <w:name w:val="WW8Num7"/>
    <w:lvl w:ilvl="0">
      <w:start w:val="1"/>
      <w:numFmt w:val="bullet"/>
      <w:lvlText w:val="·"/>
      <w:lvlJc w:val="left"/>
      <w:pPr>
        <w:tabs>
          <w:tab w:val="num" w:pos="720"/>
        </w:tabs>
        <w:ind w:left="720" w:hanging="360"/>
      </w:pPr>
      <w:rPr>
        <w:rFonts w:ascii="Symbol" w:hAnsi="Symbol" w:hint="default"/>
        <w:color w:val="auto"/>
      </w:rPr>
    </w:lvl>
  </w:abstractNum>
  <w:abstractNum w:abstractNumId="7" w15:restartNumberingAfterBreak="0">
    <w:nsid w:val="00000007"/>
    <w:multiLevelType w:val="singleLevel"/>
    <w:tmpl w:val="00000007"/>
    <w:name w:val="WW8Num8"/>
    <w:lvl w:ilvl="0">
      <w:start w:val="1"/>
      <w:numFmt w:val="bullet"/>
      <w:lvlText w:val="·"/>
      <w:lvlJc w:val="left"/>
      <w:pPr>
        <w:tabs>
          <w:tab w:val="num" w:pos="1080"/>
        </w:tabs>
        <w:ind w:left="1080" w:hanging="360"/>
      </w:pPr>
      <w:rPr>
        <w:rFonts w:ascii="Symbol" w:hAnsi="Symbol" w:hint="default"/>
        <w:color w:val="auto"/>
      </w:rPr>
    </w:lvl>
  </w:abstractNum>
  <w:abstractNum w:abstractNumId="8" w15:restartNumberingAfterBreak="0">
    <w:nsid w:val="08426D7F"/>
    <w:multiLevelType w:val="hybridMultilevel"/>
    <w:tmpl w:val="C394AD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C3C054D"/>
    <w:multiLevelType w:val="multilevel"/>
    <w:tmpl w:val="0652E606"/>
    <w:styleLink w:val="Estilo1"/>
    <w:lvl w:ilvl="0">
      <w:start w:val="1"/>
      <w:numFmt w:val="decimal"/>
      <w:lvlText w:val="%1."/>
      <w:lvlJc w:val="left"/>
      <w:pPr>
        <w:tabs>
          <w:tab w:val="num" w:pos="360"/>
        </w:tabs>
        <w:ind w:left="360" w:hanging="360"/>
      </w:pPr>
      <w:rPr>
        <w:rFonts w:ascii="Franklin Gothic Book" w:hAnsi="Franklin Gothic Book"/>
        <w:sz w:val="20"/>
      </w:rPr>
    </w:lvl>
    <w:lvl w:ilvl="1">
      <w:start w:val="1"/>
      <w:numFmt w:val="decimalZero"/>
      <w:lvlText w:val="%2."/>
      <w:lvlJc w:val="left"/>
      <w:pPr>
        <w:ind w:left="1068" w:hanging="360"/>
      </w:pPr>
      <w:rPr>
        <w:rFonts w:ascii="Franklin Gothic Book" w:hAnsi="Franklin Gothic Book"/>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AD0DE7"/>
    <w:multiLevelType w:val="multilevel"/>
    <w:tmpl w:val="6E22794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25056AC5"/>
    <w:multiLevelType w:val="hybridMultilevel"/>
    <w:tmpl w:val="A342BC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3C32ED"/>
    <w:multiLevelType w:val="hybridMultilevel"/>
    <w:tmpl w:val="F3F0C1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E63DD6"/>
    <w:multiLevelType w:val="hybridMultilevel"/>
    <w:tmpl w:val="D19A8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7818FD"/>
    <w:multiLevelType w:val="hybridMultilevel"/>
    <w:tmpl w:val="BDA86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1551F5C"/>
    <w:multiLevelType w:val="hybridMultilevel"/>
    <w:tmpl w:val="8CA40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1761541"/>
    <w:multiLevelType w:val="hybridMultilevel"/>
    <w:tmpl w:val="F2680D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2AC71D0"/>
    <w:multiLevelType w:val="hybridMultilevel"/>
    <w:tmpl w:val="196A4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61B15D7"/>
    <w:multiLevelType w:val="hybridMultilevel"/>
    <w:tmpl w:val="309894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6C1800"/>
    <w:multiLevelType w:val="hybridMultilevel"/>
    <w:tmpl w:val="F3744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FA04033"/>
    <w:multiLevelType w:val="hybridMultilevel"/>
    <w:tmpl w:val="5E72B8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681836ED"/>
    <w:multiLevelType w:val="hybridMultilevel"/>
    <w:tmpl w:val="42123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0E6791"/>
    <w:multiLevelType w:val="hybridMultilevel"/>
    <w:tmpl w:val="E6B2F4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D35571C"/>
    <w:multiLevelType w:val="hybridMultilevel"/>
    <w:tmpl w:val="42A4E8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8570239"/>
    <w:multiLevelType w:val="multilevel"/>
    <w:tmpl w:val="7E5AB936"/>
    <w:lvl w:ilvl="0">
      <w:start w:val="1"/>
      <w:numFmt w:val="decimal"/>
      <w:lvlText w:val="%1"/>
      <w:lvlJc w:val="left"/>
      <w:pPr>
        <w:ind w:left="432" w:hanging="432"/>
      </w:pPr>
      <w:rPr>
        <w:rFonts w:hint="default"/>
      </w:rPr>
    </w:lvl>
    <w:lvl w:ilvl="1">
      <w:start w:val="1"/>
      <w:numFmt w:val="decimal"/>
      <w:pStyle w:val="BBR-Ttu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b/>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0"/>
  </w:num>
  <w:num w:numId="2">
    <w:abstractNumId w:val="0"/>
  </w:num>
  <w:num w:numId="3">
    <w:abstractNumId w:val="9"/>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num>
  <w:num w:numId="6">
    <w:abstractNumId w:val="23"/>
  </w:num>
  <w:num w:numId="7">
    <w:abstractNumId w:val="11"/>
  </w:num>
  <w:num w:numId="8">
    <w:abstractNumId w:val="22"/>
  </w:num>
  <w:num w:numId="9">
    <w:abstractNumId w:val="18"/>
  </w:num>
  <w:num w:numId="10">
    <w:abstractNumId w:val="20"/>
  </w:num>
  <w:num w:numId="11">
    <w:abstractNumId w:val="10"/>
  </w:num>
  <w:num w:numId="12">
    <w:abstractNumId w:val="8"/>
  </w:num>
  <w:num w:numId="13">
    <w:abstractNumId w:val="16"/>
  </w:num>
  <w:num w:numId="14">
    <w:abstractNumId w:val="14"/>
  </w:num>
  <w:num w:numId="15">
    <w:abstractNumId w:val="15"/>
  </w:num>
  <w:num w:numId="16">
    <w:abstractNumId w:val="13"/>
  </w:num>
  <w:num w:numId="17">
    <w:abstractNumId w:val="21"/>
  </w:num>
  <w:num w:numId="18">
    <w:abstractNumId w:val="12"/>
  </w:num>
  <w:num w:numId="19">
    <w:abstractNumId w:val="17"/>
  </w:num>
  <w:num w:numId="2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08"/>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10"/>
    <w:rsid w:val="000012FC"/>
    <w:rsid w:val="000022D9"/>
    <w:rsid w:val="00003819"/>
    <w:rsid w:val="00004D43"/>
    <w:rsid w:val="00004F2D"/>
    <w:rsid w:val="000070BB"/>
    <w:rsid w:val="00007609"/>
    <w:rsid w:val="0000781F"/>
    <w:rsid w:val="000108D7"/>
    <w:rsid w:val="0001183D"/>
    <w:rsid w:val="00011D39"/>
    <w:rsid w:val="00013431"/>
    <w:rsid w:val="0001406C"/>
    <w:rsid w:val="000146D8"/>
    <w:rsid w:val="000147E5"/>
    <w:rsid w:val="00016291"/>
    <w:rsid w:val="00017812"/>
    <w:rsid w:val="00020C63"/>
    <w:rsid w:val="000221C8"/>
    <w:rsid w:val="000239FA"/>
    <w:rsid w:val="00023A80"/>
    <w:rsid w:val="000278D0"/>
    <w:rsid w:val="00030A59"/>
    <w:rsid w:val="00030FEF"/>
    <w:rsid w:val="00033650"/>
    <w:rsid w:val="00036C92"/>
    <w:rsid w:val="00036F68"/>
    <w:rsid w:val="00037860"/>
    <w:rsid w:val="000407D5"/>
    <w:rsid w:val="0004124E"/>
    <w:rsid w:val="000419CF"/>
    <w:rsid w:val="000439E1"/>
    <w:rsid w:val="00046141"/>
    <w:rsid w:val="000503F8"/>
    <w:rsid w:val="00051E7F"/>
    <w:rsid w:val="000520A7"/>
    <w:rsid w:val="00052E45"/>
    <w:rsid w:val="000531A8"/>
    <w:rsid w:val="000538E0"/>
    <w:rsid w:val="00055218"/>
    <w:rsid w:val="00055E4F"/>
    <w:rsid w:val="00056336"/>
    <w:rsid w:val="00056994"/>
    <w:rsid w:val="00057B0B"/>
    <w:rsid w:val="00057F62"/>
    <w:rsid w:val="000600D9"/>
    <w:rsid w:val="0006085D"/>
    <w:rsid w:val="00063093"/>
    <w:rsid w:val="00064953"/>
    <w:rsid w:val="000653DE"/>
    <w:rsid w:val="00071AF4"/>
    <w:rsid w:val="000753DD"/>
    <w:rsid w:val="00076C04"/>
    <w:rsid w:val="00077D1C"/>
    <w:rsid w:val="00081096"/>
    <w:rsid w:val="00082BEF"/>
    <w:rsid w:val="0008387C"/>
    <w:rsid w:val="00083A29"/>
    <w:rsid w:val="00085F1B"/>
    <w:rsid w:val="00086681"/>
    <w:rsid w:val="000904B1"/>
    <w:rsid w:val="000958B5"/>
    <w:rsid w:val="00096710"/>
    <w:rsid w:val="000974B6"/>
    <w:rsid w:val="000A2566"/>
    <w:rsid w:val="000A532E"/>
    <w:rsid w:val="000A5711"/>
    <w:rsid w:val="000A7690"/>
    <w:rsid w:val="000B1FE2"/>
    <w:rsid w:val="000B460C"/>
    <w:rsid w:val="000B6530"/>
    <w:rsid w:val="000B6A01"/>
    <w:rsid w:val="000B77D0"/>
    <w:rsid w:val="000B7F8C"/>
    <w:rsid w:val="000C176E"/>
    <w:rsid w:val="000C3672"/>
    <w:rsid w:val="000C4553"/>
    <w:rsid w:val="000C4C70"/>
    <w:rsid w:val="000C4CDF"/>
    <w:rsid w:val="000C77CD"/>
    <w:rsid w:val="000D0AD6"/>
    <w:rsid w:val="000D29F4"/>
    <w:rsid w:val="000D5E59"/>
    <w:rsid w:val="000D6DEA"/>
    <w:rsid w:val="000D7A59"/>
    <w:rsid w:val="000E0192"/>
    <w:rsid w:val="000E0A7D"/>
    <w:rsid w:val="000E1064"/>
    <w:rsid w:val="000E191C"/>
    <w:rsid w:val="000E1F79"/>
    <w:rsid w:val="000E502A"/>
    <w:rsid w:val="000E65C9"/>
    <w:rsid w:val="000E72BB"/>
    <w:rsid w:val="000F1DA5"/>
    <w:rsid w:val="000F23B4"/>
    <w:rsid w:val="000F2703"/>
    <w:rsid w:val="000F3950"/>
    <w:rsid w:val="000F46F0"/>
    <w:rsid w:val="000F5233"/>
    <w:rsid w:val="000F5B16"/>
    <w:rsid w:val="000F7630"/>
    <w:rsid w:val="001001FF"/>
    <w:rsid w:val="001011CF"/>
    <w:rsid w:val="00101888"/>
    <w:rsid w:val="00102720"/>
    <w:rsid w:val="0010378D"/>
    <w:rsid w:val="001041D8"/>
    <w:rsid w:val="00105EC3"/>
    <w:rsid w:val="00111A6A"/>
    <w:rsid w:val="001122D5"/>
    <w:rsid w:val="00112F53"/>
    <w:rsid w:val="00113CD4"/>
    <w:rsid w:val="00116138"/>
    <w:rsid w:val="00117D92"/>
    <w:rsid w:val="00120BE7"/>
    <w:rsid w:val="001230C2"/>
    <w:rsid w:val="0012379F"/>
    <w:rsid w:val="00127D5D"/>
    <w:rsid w:val="00130B9B"/>
    <w:rsid w:val="0013105F"/>
    <w:rsid w:val="001325F3"/>
    <w:rsid w:val="0013299A"/>
    <w:rsid w:val="00133939"/>
    <w:rsid w:val="001354A8"/>
    <w:rsid w:val="001378B8"/>
    <w:rsid w:val="001409D0"/>
    <w:rsid w:val="00142112"/>
    <w:rsid w:val="00144BBF"/>
    <w:rsid w:val="0015372C"/>
    <w:rsid w:val="00153F45"/>
    <w:rsid w:val="00154AC0"/>
    <w:rsid w:val="00154E84"/>
    <w:rsid w:val="001556FB"/>
    <w:rsid w:val="00157071"/>
    <w:rsid w:val="00157AE7"/>
    <w:rsid w:val="00160E78"/>
    <w:rsid w:val="00162BEF"/>
    <w:rsid w:val="001632E1"/>
    <w:rsid w:val="0016375B"/>
    <w:rsid w:val="001653B3"/>
    <w:rsid w:val="001659D9"/>
    <w:rsid w:val="00165AE3"/>
    <w:rsid w:val="00170130"/>
    <w:rsid w:val="00170B70"/>
    <w:rsid w:val="00173369"/>
    <w:rsid w:val="001748F9"/>
    <w:rsid w:val="0017633F"/>
    <w:rsid w:val="001765E6"/>
    <w:rsid w:val="0017692B"/>
    <w:rsid w:val="00177433"/>
    <w:rsid w:val="00177462"/>
    <w:rsid w:val="00181464"/>
    <w:rsid w:val="00183593"/>
    <w:rsid w:val="001836CC"/>
    <w:rsid w:val="00186A71"/>
    <w:rsid w:val="0019657F"/>
    <w:rsid w:val="001A20B0"/>
    <w:rsid w:val="001A581B"/>
    <w:rsid w:val="001A75EB"/>
    <w:rsid w:val="001A7D10"/>
    <w:rsid w:val="001B0CA6"/>
    <w:rsid w:val="001B25B4"/>
    <w:rsid w:val="001B6275"/>
    <w:rsid w:val="001C01A1"/>
    <w:rsid w:val="001C04E4"/>
    <w:rsid w:val="001C2D61"/>
    <w:rsid w:val="001C3B0B"/>
    <w:rsid w:val="001C6EAF"/>
    <w:rsid w:val="001C7751"/>
    <w:rsid w:val="001D2803"/>
    <w:rsid w:val="001D3C29"/>
    <w:rsid w:val="001D4600"/>
    <w:rsid w:val="001D4803"/>
    <w:rsid w:val="001D5A3B"/>
    <w:rsid w:val="001D619C"/>
    <w:rsid w:val="001D6A60"/>
    <w:rsid w:val="001E6451"/>
    <w:rsid w:val="001E6481"/>
    <w:rsid w:val="001E64F3"/>
    <w:rsid w:val="001F16C9"/>
    <w:rsid w:val="001F1F4B"/>
    <w:rsid w:val="001F4A3B"/>
    <w:rsid w:val="001F7008"/>
    <w:rsid w:val="001F71A4"/>
    <w:rsid w:val="0020077D"/>
    <w:rsid w:val="00200C4D"/>
    <w:rsid w:val="002011F8"/>
    <w:rsid w:val="002033FF"/>
    <w:rsid w:val="00203931"/>
    <w:rsid w:val="00203FF9"/>
    <w:rsid w:val="00204FA0"/>
    <w:rsid w:val="00207B1E"/>
    <w:rsid w:val="00210AC7"/>
    <w:rsid w:val="0021123E"/>
    <w:rsid w:val="002141E6"/>
    <w:rsid w:val="002152D0"/>
    <w:rsid w:val="00220725"/>
    <w:rsid w:val="00221F00"/>
    <w:rsid w:val="00222302"/>
    <w:rsid w:val="00225849"/>
    <w:rsid w:val="00225FA7"/>
    <w:rsid w:val="002303EE"/>
    <w:rsid w:val="00231CFE"/>
    <w:rsid w:val="00232159"/>
    <w:rsid w:val="00233482"/>
    <w:rsid w:val="00233DD8"/>
    <w:rsid w:val="00235877"/>
    <w:rsid w:val="00240019"/>
    <w:rsid w:val="002411BA"/>
    <w:rsid w:val="00241B30"/>
    <w:rsid w:val="0024246F"/>
    <w:rsid w:val="002445B5"/>
    <w:rsid w:val="002452D5"/>
    <w:rsid w:val="00245610"/>
    <w:rsid w:val="002465F0"/>
    <w:rsid w:val="00246665"/>
    <w:rsid w:val="002512AB"/>
    <w:rsid w:val="0025180D"/>
    <w:rsid w:val="00252E03"/>
    <w:rsid w:val="0025333D"/>
    <w:rsid w:val="00253994"/>
    <w:rsid w:val="002546D1"/>
    <w:rsid w:val="00257256"/>
    <w:rsid w:val="00261EE0"/>
    <w:rsid w:val="0026201F"/>
    <w:rsid w:val="00262E8C"/>
    <w:rsid w:val="0026612B"/>
    <w:rsid w:val="00270A8D"/>
    <w:rsid w:val="00270A98"/>
    <w:rsid w:val="002717B9"/>
    <w:rsid w:val="00273ED4"/>
    <w:rsid w:val="00273FE7"/>
    <w:rsid w:val="002757BC"/>
    <w:rsid w:val="0027711E"/>
    <w:rsid w:val="0028033E"/>
    <w:rsid w:val="00280DD4"/>
    <w:rsid w:val="00282908"/>
    <w:rsid w:val="00285943"/>
    <w:rsid w:val="00285ACC"/>
    <w:rsid w:val="0028630B"/>
    <w:rsid w:val="00286FBB"/>
    <w:rsid w:val="00287B2C"/>
    <w:rsid w:val="00290860"/>
    <w:rsid w:val="00292C58"/>
    <w:rsid w:val="00294720"/>
    <w:rsid w:val="00295A7B"/>
    <w:rsid w:val="002A17B2"/>
    <w:rsid w:val="002A32B9"/>
    <w:rsid w:val="002A746B"/>
    <w:rsid w:val="002B0BE6"/>
    <w:rsid w:val="002B1D7A"/>
    <w:rsid w:val="002B5B9B"/>
    <w:rsid w:val="002B7048"/>
    <w:rsid w:val="002B7229"/>
    <w:rsid w:val="002C4AEB"/>
    <w:rsid w:val="002C60CF"/>
    <w:rsid w:val="002C6603"/>
    <w:rsid w:val="002C6EEF"/>
    <w:rsid w:val="002D0382"/>
    <w:rsid w:val="002D192D"/>
    <w:rsid w:val="002D1E95"/>
    <w:rsid w:val="002D3755"/>
    <w:rsid w:val="002D3D79"/>
    <w:rsid w:val="002D5306"/>
    <w:rsid w:val="002E1E19"/>
    <w:rsid w:val="002E4569"/>
    <w:rsid w:val="002E685D"/>
    <w:rsid w:val="002F0904"/>
    <w:rsid w:val="002F2205"/>
    <w:rsid w:val="002F2297"/>
    <w:rsid w:val="002F38B8"/>
    <w:rsid w:val="002F486D"/>
    <w:rsid w:val="002F6CFF"/>
    <w:rsid w:val="002F7C2C"/>
    <w:rsid w:val="003008A8"/>
    <w:rsid w:val="00303364"/>
    <w:rsid w:val="0030424B"/>
    <w:rsid w:val="00305863"/>
    <w:rsid w:val="00306BE2"/>
    <w:rsid w:val="00311AE1"/>
    <w:rsid w:val="00311F75"/>
    <w:rsid w:val="00312997"/>
    <w:rsid w:val="00312AF9"/>
    <w:rsid w:val="00316C17"/>
    <w:rsid w:val="0032158E"/>
    <w:rsid w:val="00323A8A"/>
    <w:rsid w:val="00324B19"/>
    <w:rsid w:val="00326240"/>
    <w:rsid w:val="00327A73"/>
    <w:rsid w:val="00330987"/>
    <w:rsid w:val="003344AF"/>
    <w:rsid w:val="003353B2"/>
    <w:rsid w:val="00336C70"/>
    <w:rsid w:val="00337135"/>
    <w:rsid w:val="00337CCB"/>
    <w:rsid w:val="00342958"/>
    <w:rsid w:val="003456BB"/>
    <w:rsid w:val="00347574"/>
    <w:rsid w:val="00347BE5"/>
    <w:rsid w:val="003506D6"/>
    <w:rsid w:val="00351274"/>
    <w:rsid w:val="00352E51"/>
    <w:rsid w:val="003557F9"/>
    <w:rsid w:val="00356700"/>
    <w:rsid w:val="00357AE2"/>
    <w:rsid w:val="00362334"/>
    <w:rsid w:val="00362F6B"/>
    <w:rsid w:val="00367F32"/>
    <w:rsid w:val="00372947"/>
    <w:rsid w:val="00373B27"/>
    <w:rsid w:val="00373CD6"/>
    <w:rsid w:val="00375A25"/>
    <w:rsid w:val="0038070D"/>
    <w:rsid w:val="00380F05"/>
    <w:rsid w:val="003817B0"/>
    <w:rsid w:val="00381CB0"/>
    <w:rsid w:val="00382149"/>
    <w:rsid w:val="00383FEB"/>
    <w:rsid w:val="0038407A"/>
    <w:rsid w:val="00384D94"/>
    <w:rsid w:val="003851AF"/>
    <w:rsid w:val="00387E26"/>
    <w:rsid w:val="0039138B"/>
    <w:rsid w:val="00391821"/>
    <w:rsid w:val="00391F52"/>
    <w:rsid w:val="0039328D"/>
    <w:rsid w:val="0039351D"/>
    <w:rsid w:val="00393CB4"/>
    <w:rsid w:val="003950DD"/>
    <w:rsid w:val="0039589B"/>
    <w:rsid w:val="003A5660"/>
    <w:rsid w:val="003A5B93"/>
    <w:rsid w:val="003A66CD"/>
    <w:rsid w:val="003B1F03"/>
    <w:rsid w:val="003B2F0B"/>
    <w:rsid w:val="003B4470"/>
    <w:rsid w:val="003B5D75"/>
    <w:rsid w:val="003C0A63"/>
    <w:rsid w:val="003C2FCF"/>
    <w:rsid w:val="003C366B"/>
    <w:rsid w:val="003C39C2"/>
    <w:rsid w:val="003C3F6F"/>
    <w:rsid w:val="003C3FB7"/>
    <w:rsid w:val="003C40F4"/>
    <w:rsid w:val="003C42E9"/>
    <w:rsid w:val="003C5157"/>
    <w:rsid w:val="003C5697"/>
    <w:rsid w:val="003C719C"/>
    <w:rsid w:val="003C7723"/>
    <w:rsid w:val="003D4B5F"/>
    <w:rsid w:val="003D6E60"/>
    <w:rsid w:val="003D6FBA"/>
    <w:rsid w:val="003E2932"/>
    <w:rsid w:val="003E2E84"/>
    <w:rsid w:val="003E3689"/>
    <w:rsid w:val="003E44BE"/>
    <w:rsid w:val="003E6EFA"/>
    <w:rsid w:val="003F22A8"/>
    <w:rsid w:val="003F5379"/>
    <w:rsid w:val="003F5924"/>
    <w:rsid w:val="003F7BAE"/>
    <w:rsid w:val="0040341B"/>
    <w:rsid w:val="004057C6"/>
    <w:rsid w:val="00405865"/>
    <w:rsid w:val="0041037E"/>
    <w:rsid w:val="004106B9"/>
    <w:rsid w:val="0041243D"/>
    <w:rsid w:val="00412777"/>
    <w:rsid w:val="00414A6F"/>
    <w:rsid w:val="00416E2B"/>
    <w:rsid w:val="004173D3"/>
    <w:rsid w:val="00417595"/>
    <w:rsid w:val="00417FF3"/>
    <w:rsid w:val="0042024C"/>
    <w:rsid w:val="00420C99"/>
    <w:rsid w:val="0042218A"/>
    <w:rsid w:val="004233FB"/>
    <w:rsid w:val="004300C5"/>
    <w:rsid w:val="00431205"/>
    <w:rsid w:val="00431D91"/>
    <w:rsid w:val="0043386D"/>
    <w:rsid w:val="004339C6"/>
    <w:rsid w:val="00433B6A"/>
    <w:rsid w:val="004353A9"/>
    <w:rsid w:val="00436954"/>
    <w:rsid w:val="004375F6"/>
    <w:rsid w:val="004420CA"/>
    <w:rsid w:val="0044231D"/>
    <w:rsid w:val="0044279C"/>
    <w:rsid w:val="00443341"/>
    <w:rsid w:val="00444473"/>
    <w:rsid w:val="004445DB"/>
    <w:rsid w:val="0044468D"/>
    <w:rsid w:val="00444A69"/>
    <w:rsid w:val="00444B9C"/>
    <w:rsid w:val="0044651B"/>
    <w:rsid w:val="004466F4"/>
    <w:rsid w:val="004472BE"/>
    <w:rsid w:val="00450658"/>
    <w:rsid w:val="0045194C"/>
    <w:rsid w:val="00452930"/>
    <w:rsid w:val="0045321F"/>
    <w:rsid w:val="00455AAF"/>
    <w:rsid w:val="00457F22"/>
    <w:rsid w:val="00463099"/>
    <w:rsid w:val="00464F2A"/>
    <w:rsid w:val="00465CB4"/>
    <w:rsid w:val="0046759E"/>
    <w:rsid w:val="00467A2A"/>
    <w:rsid w:val="004738EB"/>
    <w:rsid w:val="00473C38"/>
    <w:rsid w:val="00473C92"/>
    <w:rsid w:val="00475D28"/>
    <w:rsid w:val="00476420"/>
    <w:rsid w:val="004811DB"/>
    <w:rsid w:val="00483902"/>
    <w:rsid w:val="004843A1"/>
    <w:rsid w:val="00484BA8"/>
    <w:rsid w:val="00485EA6"/>
    <w:rsid w:val="00494169"/>
    <w:rsid w:val="00494646"/>
    <w:rsid w:val="00495EAD"/>
    <w:rsid w:val="0049671A"/>
    <w:rsid w:val="004A35CA"/>
    <w:rsid w:val="004A3949"/>
    <w:rsid w:val="004B05E0"/>
    <w:rsid w:val="004B2B0D"/>
    <w:rsid w:val="004B3996"/>
    <w:rsid w:val="004B4F1E"/>
    <w:rsid w:val="004B5E98"/>
    <w:rsid w:val="004B662C"/>
    <w:rsid w:val="004B6D17"/>
    <w:rsid w:val="004C1D49"/>
    <w:rsid w:val="004C230D"/>
    <w:rsid w:val="004C27D3"/>
    <w:rsid w:val="004C3607"/>
    <w:rsid w:val="004C6D50"/>
    <w:rsid w:val="004D2268"/>
    <w:rsid w:val="004D29E5"/>
    <w:rsid w:val="004D300D"/>
    <w:rsid w:val="004D4277"/>
    <w:rsid w:val="004D4409"/>
    <w:rsid w:val="004D6346"/>
    <w:rsid w:val="004D7C8C"/>
    <w:rsid w:val="004E0D83"/>
    <w:rsid w:val="004E1AA3"/>
    <w:rsid w:val="004E262E"/>
    <w:rsid w:val="004E4546"/>
    <w:rsid w:val="004E4AB7"/>
    <w:rsid w:val="004F148D"/>
    <w:rsid w:val="004F16B4"/>
    <w:rsid w:val="004F270D"/>
    <w:rsid w:val="004F2F45"/>
    <w:rsid w:val="004F318A"/>
    <w:rsid w:val="004F5A3C"/>
    <w:rsid w:val="004F5B7B"/>
    <w:rsid w:val="004F6088"/>
    <w:rsid w:val="004F61B9"/>
    <w:rsid w:val="00502183"/>
    <w:rsid w:val="00502381"/>
    <w:rsid w:val="00503622"/>
    <w:rsid w:val="00506209"/>
    <w:rsid w:val="005063A8"/>
    <w:rsid w:val="00507C22"/>
    <w:rsid w:val="00507E19"/>
    <w:rsid w:val="00507F7C"/>
    <w:rsid w:val="005105FB"/>
    <w:rsid w:val="0051210C"/>
    <w:rsid w:val="00512B2F"/>
    <w:rsid w:val="00517080"/>
    <w:rsid w:val="00517858"/>
    <w:rsid w:val="005179A9"/>
    <w:rsid w:val="005179B4"/>
    <w:rsid w:val="00520B92"/>
    <w:rsid w:val="00521B43"/>
    <w:rsid w:val="0052482F"/>
    <w:rsid w:val="00525DD3"/>
    <w:rsid w:val="00525F53"/>
    <w:rsid w:val="00531E04"/>
    <w:rsid w:val="005327C3"/>
    <w:rsid w:val="00532D74"/>
    <w:rsid w:val="00533332"/>
    <w:rsid w:val="0053480D"/>
    <w:rsid w:val="00535CF0"/>
    <w:rsid w:val="00537F53"/>
    <w:rsid w:val="00540DD9"/>
    <w:rsid w:val="00545017"/>
    <w:rsid w:val="005458C5"/>
    <w:rsid w:val="00547542"/>
    <w:rsid w:val="0054757A"/>
    <w:rsid w:val="0055224A"/>
    <w:rsid w:val="00553347"/>
    <w:rsid w:val="005536A3"/>
    <w:rsid w:val="00554147"/>
    <w:rsid w:val="0056047A"/>
    <w:rsid w:val="0056207D"/>
    <w:rsid w:val="0056267B"/>
    <w:rsid w:val="00565716"/>
    <w:rsid w:val="00567D99"/>
    <w:rsid w:val="00567FE2"/>
    <w:rsid w:val="00571507"/>
    <w:rsid w:val="00571B5E"/>
    <w:rsid w:val="005800DD"/>
    <w:rsid w:val="00580C27"/>
    <w:rsid w:val="0058230D"/>
    <w:rsid w:val="005823DC"/>
    <w:rsid w:val="005835AF"/>
    <w:rsid w:val="005836D1"/>
    <w:rsid w:val="00584969"/>
    <w:rsid w:val="00585468"/>
    <w:rsid w:val="00585AFF"/>
    <w:rsid w:val="00586753"/>
    <w:rsid w:val="00586D60"/>
    <w:rsid w:val="0058747C"/>
    <w:rsid w:val="00587D55"/>
    <w:rsid w:val="00587E1A"/>
    <w:rsid w:val="005907A4"/>
    <w:rsid w:val="0059139A"/>
    <w:rsid w:val="00591986"/>
    <w:rsid w:val="005969C3"/>
    <w:rsid w:val="00597C83"/>
    <w:rsid w:val="005A3DF2"/>
    <w:rsid w:val="005A5800"/>
    <w:rsid w:val="005A6AAE"/>
    <w:rsid w:val="005A6E24"/>
    <w:rsid w:val="005B40C4"/>
    <w:rsid w:val="005B6BF5"/>
    <w:rsid w:val="005C15EA"/>
    <w:rsid w:val="005C172C"/>
    <w:rsid w:val="005C1AED"/>
    <w:rsid w:val="005C2841"/>
    <w:rsid w:val="005C5C81"/>
    <w:rsid w:val="005C6588"/>
    <w:rsid w:val="005C7B70"/>
    <w:rsid w:val="005D02CB"/>
    <w:rsid w:val="005D0A9F"/>
    <w:rsid w:val="005D0C67"/>
    <w:rsid w:val="005D268C"/>
    <w:rsid w:val="005D3B00"/>
    <w:rsid w:val="005D3E2B"/>
    <w:rsid w:val="005D3F32"/>
    <w:rsid w:val="005D764B"/>
    <w:rsid w:val="005E0092"/>
    <w:rsid w:val="005E0C93"/>
    <w:rsid w:val="005E2227"/>
    <w:rsid w:val="005E2597"/>
    <w:rsid w:val="005E3B6E"/>
    <w:rsid w:val="005E3E6A"/>
    <w:rsid w:val="005E406E"/>
    <w:rsid w:val="005E5AFE"/>
    <w:rsid w:val="005E7ED3"/>
    <w:rsid w:val="005F03BB"/>
    <w:rsid w:val="0060131A"/>
    <w:rsid w:val="006016B2"/>
    <w:rsid w:val="00602253"/>
    <w:rsid w:val="006028FF"/>
    <w:rsid w:val="00602ADA"/>
    <w:rsid w:val="00603E4F"/>
    <w:rsid w:val="00604342"/>
    <w:rsid w:val="00606FA1"/>
    <w:rsid w:val="00610386"/>
    <w:rsid w:val="0061040E"/>
    <w:rsid w:val="00611665"/>
    <w:rsid w:val="006119D1"/>
    <w:rsid w:val="00612011"/>
    <w:rsid w:val="00613021"/>
    <w:rsid w:val="00613973"/>
    <w:rsid w:val="00617BA5"/>
    <w:rsid w:val="006205B8"/>
    <w:rsid w:val="00620797"/>
    <w:rsid w:val="006219CD"/>
    <w:rsid w:val="006223D4"/>
    <w:rsid w:val="006235A0"/>
    <w:rsid w:val="006242D7"/>
    <w:rsid w:val="00624BD6"/>
    <w:rsid w:val="00632D9B"/>
    <w:rsid w:val="006335AA"/>
    <w:rsid w:val="00633C2F"/>
    <w:rsid w:val="00633CC2"/>
    <w:rsid w:val="00634438"/>
    <w:rsid w:val="0063472D"/>
    <w:rsid w:val="00634874"/>
    <w:rsid w:val="006352D3"/>
    <w:rsid w:val="00635D6D"/>
    <w:rsid w:val="00635E0B"/>
    <w:rsid w:val="006375ED"/>
    <w:rsid w:val="00637F08"/>
    <w:rsid w:val="0064011D"/>
    <w:rsid w:val="00641244"/>
    <w:rsid w:val="00642E17"/>
    <w:rsid w:val="00643F02"/>
    <w:rsid w:val="00645E75"/>
    <w:rsid w:val="00646501"/>
    <w:rsid w:val="00647D43"/>
    <w:rsid w:val="006520A3"/>
    <w:rsid w:val="006574A6"/>
    <w:rsid w:val="0066291D"/>
    <w:rsid w:val="00663D9C"/>
    <w:rsid w:val="006641DB"/>
    <w:rsid w:val="0066790B"/>
    <w:rsid w:val="006713F6"/>
    <w:rsid w:val="00672DAA"/>
    <w:rsid w:val="00674650"/>
    <w:rsid w:val="0067520D"/>
    <w:rsid w:val="00680681"/>
    <w:rsid w:val="00680F45"/>
    <w:rsid w:val="00683CC5"/>
    <w:rsid w:val="00683F49"/>
    <w:rsid w:val="00685FC1"/>
    <w:rsid w:val="0069332B"/>
    <w:rsid w:val="00695E39"/>
    <w:rsid w:val="00697409"/>
    <w:rsid w:val="006A139F"/>
    <w:rsid w:val="006A1D47"/>
    <w:rsid w:val="006A215E"/>
    <w:rsid w:val="006A2446"/>
    <w:rsid w:val="006A29E9"/>
    <w:rsid w:val="006A2B96"/>
    <w:rsid w:val="006A3C77"/>
    <w:rsid w:val="006A3DF6"/>
    <w:rsid w:val="006A4429"/>
    <w:rsid w:val="006A5149"/>
    <w:rsid w:val="006A6A14"/>
    <w:rsid w:val="006B0AD7"/>
    <w:rsid w:val="006B289B"/>
    <w:rsid w:val="006B4FE2"/>
    <w:rsid w:val="006B52E1"/>
    <w:rsid w:val="006C02C8"/>
    <w:rsid w:val="006C1171"/>
    <w:rsid w:val="006C35B9"/>
    <w:rsid w:val="006C3E30"/>
    <w:rsid w:val="006C428E"/>
    <w:rsid w:val="006C4AB1"/>
    <w:rsid w:val="006C6DFC"/>
    <w:rsid w:val="006C79DE"/>
    <w:rsid w:val="006D0663"/>
    <w:rsid w:val="006D374C"/>
    <w:rsid w:val="006D68EF"/>
    <w:rsid w:val="006D6D52"/>
    <w:rsid w:val="006E1BD5"/>
    <w:rsid w:val="006E1F31"/>
    <w:rsid w:val="006E22AB"/>
    <w:rsid w:val="006E59A4"/>
    <w:rsid w:val="006F2C23"/>
    <w:rsid w:val="006F3133"/>
    <w:rsid w:val="006F383E"/>
    <w:rsid w:val="006F409C"/>
    <w:rsid w:val="006F5122"/>
    <w:rsid w:val="006F62FA"/>
    <w:rsid w:val="006F7904"/>
    <w:rsid w:val="006F7E51"/>
    <w:rsid w:val="00700110"/>
    <w:rsid w:val="00701916"/>
    <w:rsid w:val="007110D5"/>
    <w:rsid w:val="00716782"/>
    <w:rsid w:val="0071738E"/>
    <w:rsid w:val="007175DD"/>
    <w:rsid w:val="00721279"/>
    <w:rsid w:val="00725A13"/>
    <w:rsid w:val="00727DE5"/>
    <w:rsid w:val="0073267E"/>
    <w:rsid w:val="00732CC6"/>
    <w:rsid w:val="00733B19"/>
    <w:rsid w:val="00734752"/>
    <w:rsid w:val="007354D7"/>
    <w:rsid w:val="00735BAF"/>
    <w:rsid w:val="007402CF"/>
    <w:rsid w:val="00741111"/>
    <w:rsid w:val="00741405"/>
    <w:rsid w:val="00741735"/>
    <w:rsid w:val="00742D19"/>
    <w:rsid w:val="007431B0"/>
    <w:rsid w:val="00744215"/>
    <w:rsid w:val="00744877"/>
    <w:rsid w:val="00745EC2"/>
    <w:rsid w:val="00746A28"/>
    <w:rsid w:val="00747929"/>
    <w:rsid w:val="00750683"/>
    <w:rsid w:val="00750C89"/>
    <w:rsid w:val="00756372"/>
    <w:rsid w:val="00760DEF"/>
    <w:rsid w:val="00762BBE"/>
    <w:rsid w:val="00763071"/>
    <w:rsid w:val="007640F3"/>
    <w:rsid w:val="007645B0"/>
    <w:rsid w:val="007666E1"/>
    <w:rsid w:val="00767DDA"/>
    <w:rsid w:val="007704D3"/>
    <w:rsid w:val="00770D48"/>
    <w:rsid w:val="00772462"/>
    <w:rsid w:val="007757FC"/>
    <w:rsid w:val="00776294"/>
    <w:rsid w:val="007764AB"/>
    <w:rsid w:val="00777136"/>
    <w:rsid w:val="00783147"/>
    <w:rsid w:val="00783724"/>
    <w:rsid w:val="00784862"/>
    <w:rsid w:val="007908A0"/>
    <w:rsid w:val="00791CEE"/>
    <w:rsid w:val="00792D3D"/>
    <w:rsid w:val="00794226"/>
    <w:rsid w:val="00795968"/>
    <w:rsid w:val="00795CF2"/>
    <w:rsid w:val="007961B4"/>
    <w:rsid w:val="007A336F"/>
    <w:rsid w:val="007A3EBA"/>
    <w:rsid w:val="007A4B86"/>
    <w:rsid w:val="007A65A8"/>
    <w:rsid w:val="007A7F6E"/>
    <w:rsid w:val="007B03BD"/>
    <w:rsid w:val="007B7940"/>
    <w:rsid w:val="007C0861"/>
    <w:rsid w:val="007C0AC9"/>
    <w:rsid w:val="007C2E5B"/>
    <w:rsid w:val="007C2E70"/>
    <w:rsid w:val="007C34B3"/>
    <w:rsid w:val="007C47D2"/>
    <w:rsid w:val="007C4A4C"/>
    <w:rsid w:val="007C64B4"/>
    <w:rsid w:val="007C7C30"/>
    <w:rsid w:val="007D1A1D"/>
    <w:rsid w:val="007D3F64"/>
    <w:rsid w:val="007D7AD6"/>
    <w:rsid w:val="007E2BCD"/>
    <w:rsid w:val="007E358C"/>
    <w:rsid w:val="007E424B"/>
    <w:rsid w:val="007E4DE7"/>
    <w:rsid w:val="007E7140"/>
    <w:rsid w:val="007E7C07"/>
    <w:rsid w:val="007F1602"/>
    <w:rsid w:val="007F3839"/>
    <w:rsid w:val="007F53C5"/>
    <w:rsid w:val="007F6E63"/>
    <w:rsid w:val="007F6F15"/>
    <w:rsid w:val="007F750F"/>
    <w:rsid w:val="007F7D32"/>
    <w:rsid w:val="008002C5"/>
    <w:rsid w:val="00802AC9"/>
    <w:rsid w:val="008061EA"/>
    <w:rsid w:val="00807A96"/>
    <w:rsid w:val="00814C17"/>
    <w:rsid w:val="00815250"/>
    <w:rsid w:val="00820477"/>
    <w:rsid w:val="00820F25"/>
    <w:rsid w:val="00826010"/>
    <w:rsid w:val="00826339"/>
    <w:rsid w:val="00826C69"/>
    <w:rsid w:val="0083030B"/>
    <w:rsid w:val="00830717"/>
    <w:rsid w:val="0083125B"/>
    <w:rsid w:val="00831551"/>
    <w:rsid w:val="008326D2"/>
    <w:rsid w:val="0083318A"/>
    <w:rsid w:val="00833DB9"/>
    <w:rsid w:val="008371CF"/>
    <w:rsid w:val="00837239"/>
    <w:rsid w:val="0083778C"/>
    <w:rsid w:val="00837BAE"/>
    <w:rsid w:val="008467FF"/>
    <w:rsid w:val="0085081E"/>
    <w:rsid w:val="00851471"/>
    <w:rsid w:val="008517D8"/>
    <w:rsid w:val="00851D6A"/>
    <w:rsid w:val="00852FB2"/>
    <w:rsid w:val="0085412D"/>
    <w:rsid w:val="00857CD0"/>
    <w:rsid w:val="00860E9B"/>
    <w:rsid w:val="00861B70"/>
    <w:rsid w:val="008626AC"/>
    <w:rsid w:val="008634FA"/>
    <w:rsid w:val="0086352F"/>
    <w:rsid w:val="008638AB"/>
    <w:rsid w:val="00863E2B"/>
    <w:rsid w:val="00864B42"/>
    <w:rsid w:val="0087259B"/>
    <w:rsid w:val="0087286A"/>
    <w:rsid w:val="008730BC"/>
    <w:rsid w:val="00873FC0"/>
    <w:rsid w:val="008761AF"/>
    <w:rsid w:val="00884D40"/>
    <w:rsid w:val="00885382"/>
    <w:rsid w:val="00887FF2"/>
    <w:rsid w:val="0089482A"/>
    <w:rsid w:val="00895AC9"/>
    <w:rsid w:val="00896449"/>
    <w:rsid w:val="00897616"/>
    <w:rsid w:val="00897F97"/>
    <w:rsid w:val="00897FDF"/>
    <w:rsid w:val="008A0A45"/>
    <w:rsid w:val="008A0CDA"/>
    <w:rsid w:val="008A1C96"/>
    <w:rsid w:val="008A288C"/>
    <w:rsid w:val="008A5D4C"/>
    <w:rsid w:val="008A6771"/>
    <w:rsid w:val="008A7BAA"/>
    <w:rsid w:val="008A7DF7"/>
    <w:rsid w:val="008B0C39"/>
    <w:rsid w:val="008B1BBE"/>
    <w:rsid w:val="008B396E"/>
    <w:rsid w:val="008B3F4F"/>
    <w:rsid w:val="008B3F62"/>
    <w:rsid w:val="008B4AA2"/>
    <w:rsid w:val="008B4BAB"/>
    <w:rsid w:val="008C08A5"/>
    <w:rsid w:val="008C2D98"/>
    <w:rsid w:val="008C706F"/>
    <w:rsid w:val="008D0249"/>
    <w:rsid w:val="008D04F3"/>
    <w:rsid w:val="008D0FE0"/>
    <w:rsid w:val="008D1A0F"/>
    <w:rsid w:val="008D232C"/>
    <w:rsid w:val="008D3ACD"/>
    <w:rsid w:val="008D46E6"/>
    <w:rsid w:val="008D5899"/>
    <w:rsid w:val="008D59F7"/>
    <w:rsid w:val="008E13D5"/>
    <w:rsid w:val="008E24ED"/>
    <w:rsid w:val="008E3062"/>
    <w:rsid w:val="008E4E4C"/>
    <w:rsid w:val="008E561C"/>
    <w:rsid w:val="008E73C4"/>
    <w:rsid w:val="008F12F1"/>
    <w:rsid w:val="008F25F2"/>
    <w:rsid w:val="008F3257"/>
    <w:rsid w:val="008F4516"/>
    <w:rsid w:val="008F46A3"/>
    <w:rsid w:val="008F6EB7"/>
    <w:rsid w:val="00900900"/>
    <w:rsid w:val="009012E2"/>
    <w:rsid w:val="009060CD"/>
    <w:rsid w:val="00906361"/>
    <w:rsid w:val="00906ACE"/>
    <w:rsid w:val="00907008"/>
    <w:rsid w:val="00912171"/>
    <w:rsid w:val="009145DF"/>
    <w:rsid w:val="00915BB1"/>
    <w:rsid w:val="00916F20"/>
    <w:rsid w:val="009170F9"/>
    <w:rsid w:val="009220F5"/>
    <w:rsid w:val="00927F44"/>
    <w:rsid w:val="0093018D"/>
    <w:rsid w:val="00934F4F"/>
    <w:rsid w:val="009356B7"/>
    <w:rsid w:val="00937DA5"/>
    <w:rsid w:val="00941114"/>
    <w:rsid w:val="009415A0"/>
    <w:rsid w:val="009422DD"/>
    <w:rsid w:val="00942D93"/>
    <w:rsid w:val="0094393D"/>
    <w:rsid w:val="009457B0"/>
    <w:rsid w:val="00946BEE"/>
    <w:rsid w:val="00951D04"/>
    <w:rsid w:val="009520F9"/>
    <w:rsid w:val="0095210C"/>
    <w:rsid w:val="00953ABC"/>
    <w:rsid w:val="00953E93"/>
    <w:rsid w:val="0095451B"/>
    <w:rsid w:val="009546F1"/>
    <w:rsid w:val="009552E8"/>
    <w:rsid w:val="009557F1"/>
    <w:rsid w:val="009563C0"/>
    <w:rsid w:val="00956E25"/>
    <w:rsid w:val="00957E33"/>
    <w:rsid w:val="00960363"/>
    <w:rsid w:val="009623B0"/>
    <w:rsid w:val="00962805"/>
    <w:rsid w:val="0096397F"/>
    <w:rsid w:val="00964E81"/>
    <w:rsid w:val="00966E7F"/>
    <w:rsid w:val="0096748B"/>
    <w:rsid w:val="00967BF2"/>
    <w:rsid w:val="00970D2A"/>
    <w:rsid w:val="00976064"/>
    <w:rsid w:val="00980EAF"/>
    <w:rsid w:val="00981B58"/>
    <w:rsid w:val="00990723"/>
    <w:rsid w:val="009907D7"/>
    <w:rsid w:val="00990F17"/>
    <w:rsid w:val="00991BDF"/>
    <w:rsid w:val="00991C8C"/>
    <w:rsid w:val="009923A6"/>
    <w:rsid w:val="0099530E"/>
    <w:rsid w:val="0099552B"/>
    <w:rsid w:val="009970AE"/>
    <w:rsid w:val="009A1851"/>
    <w:rsid w:val="009A1BA7"/>
    <w:rsid w:val="009A2059"/>
    <w:rsid w:val="009A39F7"/>
    <w:rsid w:val="009A54DD"/>
    <w:rsid w:val="009A63FC"/>
    <w:rsid w:val="009A7ABD"/>
    <w:rsid w:val="009B0BA5"/>
    <w:rsid w:val="009B1504"/>
    <w:rsid w:val="009B32E8"/>
    <w:rsid w:val="009B4054"/>
    <w:rsid w:val="009B5583"/>
    <w:rsid w:val="009B5D0B"/>
    <w:rsid w:val="009B62EA"/>
    <w:rsid w:val="009B7D13"/>
    <w:rsid w:val="009C0384"/>
    <w:rsid w:val="009C0425"/>
    <w:rsid w:val="009C4018"/>
    <w:rsid w:val="009C563E"/>
    <w:rsid w:val="009C695D"/>
    <w:rsid w:val="009C7343"/>
    <w:rsid w:val="009D2A5C"/>
    <w:rsid w:val="009D40B2"/>
    <w:rsid w:val="009D45AD"/>
    <w:rsid w:val="009E2E5D"/>
    <w:rsid w:val="009E45F0"/>
    <w:rsid w:val="009E52F5"/>
    <w:rsid w:val="009E660A"/>
    <w:rsid w:val="009F0594"/>
    <w:rsid w:val="009F1373"/>
    <w:rsid w:val="009F1808"/>
    <w:rsid w:val="009F1EEB"/>
    <w:rsid w:val="009F45B7"/>
    <w:rsid w:val="009F530B"/>
    <w:rsid w:val="00A0331F"/>
    <w:rsid w:val="00A04AA6"/>
    <w:rsid w:val="00A07387"/>
    <w:rsid w:val="00A07E6B"/>
    <w:rsid w:val="00A11BFA"/>
    <w:rsid w:val="00A123BC"/>
    <w:rsid w:val="00A15A90"/>
    <w:rsid w:val="00A15BBA"/>
    <w:rsid w:val="00A15ED8"/>
    <w:rsid w:val="00A1626D"/>
    <w:rsid w:val="00A234BF"/>
    <w:rsid w:val="00A24CA8"/>
    <w:rsid w:val="00A259E8"/>
    <w:rsid w:val="00A30898"/>
    <w:rsid w:val="00A31B64"/>
    <w:rsid w:val="00A35256"/>
    <w:rsid w:val="00A3639D"/>
    <w:rsid w:val="00A36DAE"/>
    <w:rsid w:val="00A371B1"/>
    <w:rsid w:val="00A4246C"/>
    <w:rsid w:val="00A43C73"/>
    <w:rsid w:val="00A447D0"/>
    <w:rsid w:val="00A45735"/>
    <w:rsid w:val="00A47F13"/>
    <w:rsid w:val="00A500E6"/>
    <w:rsid w:val="00A52C0D"/>
    <w:rsid w:val="00A53EB3"/>
    <w:rsid w:val="00A5466D"/>
    <w:rsid w:val="00A55792"/>
    <w:rsid w:val="00A602CC"/>
    <w:rsid w:val="00A6073C"/>
    <w:rsid w:val="00A60C96"/>
    <w:rsid w:val="00A62562"/>
    <w:rsid w:val="00A653AB"/>
    <w:rsid w:val="00A65EEA"/>
    <w:rsid w:val="00A70BDC"/>
    <w:rsid w:val="00A71DF2"/>
    <w:rsid w:val="00A72868"/>
    <w:rsid w:val="00A737AA"/>
    <w:rsid w:val="00A739A7"/>
    <w:rsid w:val="00A741CE"/>
    <w:rsid w:val="00A75AD2"/>
    <w:rsid w:val="00A76D53"/>
    <w:rsid w:val="00A81391"/>
    <w:rsid w:val="00A8140D"/>
    <w:rsid w:val="00A87BD9"/>
    <w:rsid w:val="00A908FB"/>
    <w:rsid w:val="00A90FB3"/>
    <w:rsid w:val="00A91628"/>
    <w:rsid w:val="00A92651"/>
    <w:rsid w:val="00A92982"/>
    <w:rsid w:val="00A935D0"/>
    <w:rsid w:val="00A9438A"/>
    <w:rsid w:val="00A943BA"/>
    <w:rsid w:val="00A94AAC"/>
    <w:rsid w:val="00A95AD5"/>
    <w:rsid w:val="00A972AB"/>
    <w:rsid w:val="00AA02BC"/>
    <w:rsid w:val="00AA03A6"/>
    <w:rsid w:val="00AA188F"/>
    <w:rsid w:val="00AA1994"/>
    <w:rsid w:val="00AA73EE"/>
    <w:rsid w:val="00AB0085"/>
    <w:rsid w:val="00AB0C12"/>
    <w:rsid w:val="00AB4194"/>
    <w:rsid w:val="00AB4258"/>
    <w:rsid w:val="00AB46C8"/>
    <w:rsid w:val="00AB48D0"/>
    <w:rsid w:val="00AB6026"/>
    <w:rsid w:val="00AB6A2E"/>
    <w:rsid w:val="00AB6AE7"/>
    <w:rsid w:val="00AB6E00"/>
    <w:rsid w:val="00AB6E21"/>
    <w:rsid w:val="00AB6E9F"/>
    <w:rsid w:val="00AC1FC0"/>
    <w:rsid w:val="00AC4300"/>
    <w:rsid w:val="00AD2171"/>
    <w:rsid w:val="00AD3272"/>
    <w:rsid w:val="00AD38F7"/>
    <w:rsid w:val="00AD4423"/>
    <w:rsid w:val="00AD5C76"/>
    <w:rsid w:val="00AE0182"/>
    <w:rsid w:val="00AE0AF7"/>
    <w:rsid w:val="00AE1829"/>
    <w:rsid w:val="00AE1B35"/>
    <w:rsid w:val="00AE32FD"/>
    <w:rsid w:val="00AE336B"/>
    <w:rsid w:val="00AE36C4"/>
    <w:rsid w:val="00AE4F63"/>
    <w:rsid w:val="00AE75CC"/>
    <w:rsid w:val="00AF3FB2"/>
    <w:rsid w:val="00AF60E1"/>
    <w:rsid w:val="00AF6263"/>
    <w:rsid w:val="00B00A52"/>
    <w:rsid w:val="00B0151A"/>
    <w:rsid w:val="00B03A98"/>
    <w:rsid w:val="00B058A6"/>
    <w:rsid w:val="00B06937"/>
    <w:rsid w:val="00B11A92"/>
    <w:rsid w:val="00B14CF9"/>
    <w:rsid w:val="00B1510E"/>
    <w:rsid w:val="00B16E5F"/>
    <w:rsid w:val="00B1738A"/>
    <w:rsid w:val="00B21340"/>
    <w:rsid w:val="00B253CE"/>
    <w:rsid w:val="00B30EE0"/>
    <w:rsid w:val="00B31400"/>
    <w:rsid w:val="00B31D6F"/>
    <w:rsid w:val="00B3269A"/>
    <w:rsid w:val="00B35940"/>
    <w:rsid w:val="00B35F5B"/>
    <w:rsid w:val="00B417E8"/>
    <w:rsid w:val="00B43657"/>
    <w:rsid w:val="00B4422A"/>
    <w:rsid w:val="00B51126"/>
    <w:rsid w:val="00B5257E"/>
    <w:rsid w:val="00B538AD"/>
    <w:rsid w:val="00B5467F"/>
    <w:rsid w:val="00B562AE"/>
    <w:rsid w:val="00B57BF1"/>
    <w:rsid w:val="00B57D7D"/>
    <w:rsid w:val="00B60A72"/>
    <w:rsid w:val="00B60BD5"/>
    <w:rsid w:val="00B6143F"/>
    <w:rsid w:val="00B629D5"/>
    <w:rsid w:val="00B6388C"/>
    <w:rsid w:val="00B678C7"/>
    <w:rsid w:val="00B71A28"/>
    <w:rsid w:val="00B72CB2"/>
    <w:rsid w:val="00B731EB"/>
    <w:rsid w:val="00B74BC4"/>
    <w:rsid w:val="00B74CFE"/>
    <w:rsid w:val="00B75BAA"/>
    <w:rsid w:val="00B77304"/>
    <w:rsid w:val="00B83092"/>
    <w:rsid w:val="00B83A6A"/>
    <w:rsid w:val="00B83B8A"/>
    <w:rsid w:val="00B84500"/>
    <w:rsid w:val="00B85A06"/>
    <w:rsid w:val="00B86461"/>
    <w:rsid w:val="00B87D7D"/>
    <w:rsid w:val="00B91206"/>
    <w:rsid w:val="00B92028"/>
    <w:rsid w:val="00B928F8"/>
    <w:rsid w:val="00B92A80"/>
    <w:rsid w:val="00B95977"/>
    <w:rsid w:val="00B9700B"/>
    <w:rsid w:val="00B970C7"/>
    <w:rsid w:val="00B979C9"/>
    <w:rsid w:val="00B97E56"/>
    <w:rsid w:val="00BA242A"/>
    <w:rsid w:val="00BA4BB7"/>
    <w:rsid w:val="00BA523D"/>
    <w:rsid w:val="00BA5789"/>
    <w:rsid w:val="00BA5DBA"/>
    <w:rsid w:val="00BA667D"/>
    <w:rsid w:val="00BA72A0"/>
    <w:rsid w:val="00BA792A"/>
    <w:rsid w:val="00BB14E9"/>
    <w:rsid w:val="00BB2515"/>
    <w:rsid w:val="00BB266F"/>
    <w:rsid w:val="00BB4B5F"/>
    <w:rsid w:val="00BB6225"/>
    <w:rsid w:val="00BB6F94"/>
    <w:rsid w:val="00BC0182"/>
    <w:rsid w:val="00BC0949"/>
    <w:rsid w:val="00BC0D28"/>
    <w:rsid w:val="00BC3959"/>
    <w:rsid w:val="00BC51CE"/>
    <w:rsid w:val="00BC6496"/>
    <w:rsid w:val="00BD09A8"/>
    <w:rsid w:val="00BD09BA"/>
    <w:rsid w:val="00BD23DA"/>
    <w:rsid w:val="00BD3CBA"/>
    <w:rsid w:val="00BD40DC"/>
    <w:rsid w:val="00BD4F43"/>
    <w:rsid w:val="00BD6EFA"/>
    <w:rsid w:val="00BD7336"/>
    <w:rsid w:val="00BD7720"/>
    <w:rsid w:val="00BD7A4F"/>
    <w:rsid w:val="00BD7D8E"/>
    <w:rsid w:val="00BE14FE"/>
    <w:rsid w:val="00BE1C0E"/>
    <w:rsid w:val="00BE279B"/>
    <w:rsid w:val="00BE3540"/>
    <w:rsid w:val="00BE37D1"/>
    <w:rsid w:val="00BE413A"/>
    <w:rsid w:val="00BE6782"/>
    <w:rsid w:val="00BF03B1"/>
    <w:rsid w:val="00BF0F5F"/>
    <w:rsid w:val="00BF3845"/>
    <w:rsid w:val="00BF3E65"/>
    <w:rsid w:val="00BF5B51"/>
    <w:rsid w:val="00BF5DC4"/>
    <w:rsid w:val="00C02BFA"/>
    <w:rsid w:val="00C03008"/>
    <w:rsid w:val="00C04319"/>
    <w:rsid w:val="00C0623B"/>
    <w:rsid w:val="00C115BB"/>
    <w:rsid w:val="00C121D7"/>
    <w:rsid w:val="00C127AE"/>
    <w:rsid w:val="00C12935"/>
    <w:rsid w:val="00C167D6"/>
    <w:rsid w:val="00C173EB"/>
    <w:rsid w:val="00C17B82"/>
    <w:rsid w:val="00C2074F"/>
    <w:rsid w:val="00C21642"/>
    <w:rsid w:val="00C237B9"/>
    <w:rsid w:val="00C25900"/>
    <w:rsid w:val="00C27AF9"/>
    <w:rsid w:val="00C349BA"/>
    <w:rsid w:val="00C405AD"/>
    <w:rsid w:val="00C43587"/>
    <w:rsid w:val="00C44836"/>
    <w:rsid w:val="00C45E48"/>
    <w:rsid w:val="00C47ABA"/>
    <w:rsid w:val="00C51255"/>
    <w:rsid w:val="00C53DEC"/>
    <w:rsid w:val="00C60C68"/>
    <w:rsid w:val="00C6117A"/>
    <w:rsid w:val="00C625BC"/>
    <w:rsid w:val="00C6319B"/>
    <w:rsid w:val="00C643B0"/>
    <w:rsid w:val="00C66DDF"/>
    <w:rsid w:val="00C70F93"/>
    <w:rsid w:val="00C71E89"/>
    <w:rsid w:val="00C745EB"/>
    <w:rsid w:val="00C74A49"/>
    <w:rsid w:val="00C75D66"/>
    <w:rsid w:val="00C764D3"/>
    <w:rsid w:val="00C77436"/>
    <w:rsid w:val="00C92F98"/>
    <w:rsid w:val="00C93B26"/>
    <w:rsid w:val="00C93B79"/>
    <w:rsid w:val="00C962E6"/>
    <w:rsid w:val="00C977CB"/>
    <w:rsid w:val="00CA16E8"/>
    <w:rsid w:val="00CA1A3D"/>
    <w:rsid w:val="00CA1E97"/>
    <w:rsid w:val="00CA2B40"/>
    <w:rsid w:val="00CA3EA8"/>
    <w:rsid w:val="00CA5932"/>
    <w:rsid w:val="00CA740F"/>
    <w:rsid w:val="00CB0543"/>
    <w:rsid w:val="00CB0E89"/>
    <w:rsid w:val="00CB0FB3"/>
    <w:rsid w:val="00CB12E9"/>
    <w:rsid w:val="00CB1616"/>
    <w:rsid w:val="00CB1859"/>
    <w:rsid w:val="00CB260A"/>
    <w:rsid w:val="00CB294F"/>
    <w:rsid w:val="00CB3271"/>
    <w:rsid w:val="00CB47F8"/>
    <w:rsid w:val="00CB4CAE"/>
    <w:rsid w:val="00CB584A"/>
    <w:rsid w:val="00CC1956"/>
    <w:rsid w:val="00CC48E1"/>
    <w:rsid w:val="00CC5213"/>
    <w:rsid w:val="00CC5677"/>
    <w:rsid w:val="00CC6AC9"/>
    <w:rsid w:val="00CC7A15"/>
    <w:rsid w:val="00CC7E28"/>
    <w:rsid w:val="00CD23DA"/>
    <w:rsid w:val="00CD3918"/>
    <w:rsid w:val="00CD6A3D"/>
    <w:rsid w:val="00CE0815"/>
    <w:rsid w:val="00CE0A1B"/>
    <w:rsid w:val="00CE0E1C"/>
    <w:rsid w:val="00CE1064"/>
    <w:rsid w:val="00CE1E3C"/>
    <w:rsid w:val="00CE3E7A"/>
    <w:rsid w:val="00CE3F02"/>
    <w:rsid w:val="00CE4DE8"/>
    <w:rsid w:val="00CF01DA"/>
    <w:rsid w:val="00CF170A"/>
    <w:rsid w:val="00CF1B5D"/>
    <w:rsid w:val="00CF20D7"/>
    <w:rsid w:val="00CF34A8"/>
    <w:rsid w:val="00CF6D7D"/>
    <w:rsid w:val="00CF7F30"/>
    <w:rsid w:val="00D00C53"/>
    <w:rsid w:val="00D029B4"/>
    <w:rsid w:val="00D03A04"/>
    <w:rsid w:val="00D04DBC"/>
    <w:rsid w:val="00D05ED2"/>
    <w:rsid w:val="00D06D2F"/>
    <w:rsid w:val="00D1033E"/>
    <w:rsid w:val="00D150CE"/>
    <w:rsid w:val="00D1617A"/>
    <w:rsid w:val="00D16490"/>
    <w:rsid w:val="00D17322"/>
    <w:rsid w:val="00D2132D"/>
    <w:rsid w:val="00D21F4A"/>
    <w:rsid w:val="00D21FDB"/>
    <w:rsid w:val="00D2291C"/>
    <w:rsid w:val="00D22CA6"/>
    <w:rsid w:val="00D24042"/>
    <w:rsid w:val="00D26440"/>
    <w:rsid w:val="00D31A1C"/>
    <w:rsid w:val="00D330D5"/>
    <w:rsid w:val="00D337F0"/>
    <w:rsid w:val="00D34A39"/>
    <w:rsid w:val="00D35E3F"/>
    <w:rsid w:val="00D36053"/>
    <w:rsid w:val="00D366D8"/>
    <w:rsid w:val="00D40B05"/>
    <w:rsid w:val="00D411D0"/>
    <w:rsid w:val="00D42BDC"/>
    <w:rsid w:val="00D450EE"/>
    <w:rsid w:val="00D505CC"/>
    <w:rsid w:val="00D50944"/>
    <w:rsid w:val="00D5254D"/>
    <w:rsid w:val="00D545BF"/>
    <w:rsid w:val="00D54F8F"/>
    <w:rsid w:val="00D55AF7"/>
    <w:rsid w:val="00D56086"/>
    <w:rsid w:val="00D6027F"/>
    <w:rsid w:val="00D60794"/>
    <w:rsid w:val="00D61C62"/>
    <w:rsid w:val="00D64B25"/>
    <w:rsid w:val="00D64E46"/>
    <w:rsid w:val="00D66894"/>
    <w:rsid w:val="00D66AB1"/>
    <w:rsid w:val="00D67DD7"/>
    <w:rsid w:val="00D70AAD"/>
    <w:rsid w:val="00D70E8B"/>
    <w:rsid w:val="00D71464"/>
    <w:rsid w:val="00D718E5"/>
    <w:rsid w:val="00D727D2"/>
    <w:rsid w:val="00D73809"/>
    <w:rsid w:val="00D744EA"/>
    <w:rsid w:val="00D748C4"/>
    <w:rsid w:val="00D77F7C"/>
    <w:rsid w:val="00D806EB"/>
    <w:rsid w:val="00D81760"/>
    <w:rsid w:val="00D83BDE"/>
    <w:rsid w:val="00D84E82"/>
    <w:rsid w:val="00D877AE"/>
    <w:rsid w:val="00D909B5"/>
    <w:rsid w:val="00D91C92"/>
    <w:rsid w:val="00D927FD"/>
    <w:rsid w:val="00D93AEA"/>
    <w:rsid w:val="00D96CDF"/>
    <w:rsid w:val="00DA0373"/>
    <w:rsid w:val="00DA0E1B"/>
    <w:rsid w:val="00DA177E"/>
    <w:rsid w:val="00DA22A3"/>
    <w:rsid w:val="00DA27B3"/>
    <w:rsid w:val="00DA38EC"/>
    <w:rsid w:val="00DA4CB0"/>
    <w:rsid w:val="00DA5068"/>
    <w:rsid w:val="00DA6C60"/>
    <w:rsid w:val="00DA789A"/>
    <w:rsid w:val="00DA7AF7"/>
    <w:rsid w:val="00DA7B90"/>
    <w:rsid w:val="00DB33D0"/>
    <w:rsid w:val="00DB4463"/>
    <w:rsid w:val="00DB735A"/>
    <w:rsid w:val="00DC0368"/>
    <w:rsid w:val="00DC0717"/>
    <w:rsid w:val="00DC0D13"/>
    <w:rsid w:val="00DC59F9"/>
    <w:rsid w:val="00DD0642"/>
    <w:rsid w:val="00DD3241"/>
    <w:rsid w:val="00DD4705"/>
    <w:rsid w:val="00DD483B"/>
    <w:rsid w:val="00DD48F3"/>
    <w:rsid w:val="00DD4A7A"/>
    <w:rsid w:val="00DD53FE"/>
    <w:rsid w:val="00DD5709"/>
    <w:rsid w:val="00DD5FE1"/>
    <w:rsid w:val="00DD6117"/>
    <w:rsid w:val="00DD73F2"/>
    <w:rsid w:val="00DE2B05"/>
    <w:rsid w:val="00DE3BF4"/>
    <w:rsid w:val="00DE40B8"/>
    <w:rsid w:val="00DE73C0"/>
    <w:rsid w:val="00DF3C6C"/>
    <w:rsid w:val="00DF5A61"/>
    <w:rsid w:val="00DF701D"/>
    <w:rsid w:val="00DF79AE"/>
    <w:rsid w:val="00E00525"/>
    <w:rsid w:val="00E00674"/>
    <w:rsid w:val="00E04053"/>
    <w:rsid w:val="00E040CF"/>
    <w:rsid w:val="00E05461"/>
    <w:rsid w:val="00E0547B"/>
    <w:rsid w:val="00E05D1D"/>
    <w:rsid w:val="00E063FE"/>
    <w:rsid w:val="00E06CD7"/>
    <w:rsid w:val="00E07668"/>
    <w:rsid w:val="00E10BA5"/>
    <w:rsid w:val="00E1581C"/>
    <w:rsid w:val="00E15F32"/>
    <w:rsid w:val="00E16A1C"/>
    <w:rsid w:val="00E174D8"/>
    <w:rsid w:val="00E17507"/>
    <w:rsid w:val="00E20285"/>
    <w:rsid w:val="00E2039E"/>
    <w:rsid w:val="00E21A23"/>
    <w:rsid w:val="00E22D27"/>
    <w:rsid w:val="00E23501"/>
    <w:rsid w:val="00E26449"/>
    <w:rsid w:val="00E27608"/>
    <w:rsid w:val="00E27972"/>
    <w:rsid w:val="00E27B9C"/>
    <w:rsid w:val="00E30662"/>
    <w:rsid w:val="00E3082D"/>
    <w:rsid w:val="00E3181F"/>
    <w:rsid w:val="00E31FC2"/>
    <w:rsid w:val="00E32628"/>
    <w:rsid w:val="00E34E9B"/>
    <w:rsid w:val="00E36DF9"/>
    <w:rsid w:val="00E420B0"/>
    <w:rsid w:val="00E43ED1"/>
    <w:rsid w:val="00E445BD"/>
    <w:rsid w:val="00E46444"/>
    <w:rsid w:val="00E465B0"/>
    <w:rsid w:val="00E47765"/>
    <w:rsid w:val="00E50669"/>
    <w:rsid w:val="00E50BB8"/>
    <w:rsid w:val="00E56A60"/>
    <w:rsid w:val="00E57DA3"/>
    <w:rsid w:val="00E6149F"/>
    <w:rsid w:val="00E61F9E"/>
    <w:rsid w:val="00E6339C"/>
    <w:rsid w:val="00E633E4"/>
    <w:rsid w:val="00E6347D"/>
    <w:rsid w:val="00E65275"/>
    <w:rsid w:val="00E65991"/>
    <w:rsid w:val="00E65CC6"/>
    <w:rsid w:val="00E67992"/>
    <w:rsid w:val="00E67AF9"/>
    <w:rsid w:val="00E70D54"/>
    <w:rsid w:val="00E71529"/>
    <w:rsid w:val="00E7253F"/>
    <w:rsid w:val="00E7492C"/>
    <w:rsid w:val="00E750F4"/>
    <w:rsid w:val="00E77845"/>
    <w:rsid w:val="00E80A8A"/>
    <w:rsid w:val="00E80E24"/>
    <w:rsid w:val="00E8345E"/>
    <w:rsid w:val="00E84672"/>
    <w:rsid w:val="00E869EC"/>
    <w:rsid w:val="00E87A49"/>
    <w:rsid w:val="00E91127"/>
    <w:rsid w:val="00E9193A"/>
    <w:rsid w:val="00E920CF"/>
    <w:rsid w:val="00E92DD0"/>
    <w:rsid w:val="00E93C83"/>
    <w:rsid w:val="00E9414B"/>
    <w:rsid w:val="00E94BED"/>
    <w:rsid w:val="00E95BF7"/>
    <w:rsid w:val="00E965D8"/>
    <w:rsid w:val="00EA1692"/>
    <w:rsid w:val="00EA1F8B"/>
    <w:rsid w:val="00EA7784"/>
    <w:rsid w:val="00EB16E3"/>
    <w:rsid w:val="00EB4946"/>
    <w:rsid w:val="00EB5947"/>
    <w:rsid w:val="00EB5D3D"/>
    <w:rsid w:val="00EC212F"/>
    <w:rsid w:val="00EC32A4"/>
    <w:rsid w:val="00EC3802"/>
    <w:rsid w:val="00EC4E78"/>
    <w:rsid w:val="00EC526D"/>
    <w:rsid w:val="00ED343B"/>
    <w:rsid w:val="00ED5181"/>
    <w:rsid w:val="00ED5B5F"/>
    <w:rsid w:val="00ED6BAF"/>
    <w:rsid w:val="00EE163F"/>
    <w:rsid w:val="00EE3427"/>
    <w:rsid w:val="00EE5F0D"/>
    <w:rsid w:val="00EE6C9D"/>
    <w:rsid w:val="00EE7656"/>
    <w:rsid w:val="00EE7DF5"/>
    <w:rsid w:val="00EF125D"/>
    <w:rsid w:val="00EF1786"/>
    <w:rsid w:val="00EF2ABD"/>
    <w:rsid w:val="00EF2EF8"/>
    <w:rsid w:val="00EF5C01"/>
    <w:rsid w:val="00F005C8"/>
    <w:rsid w:val="00F01E2D"/>
    <w:rsid w:val="00F02B32"/>
    <w:rsid w:val="00F07D40"/>
    <w:rsid w:val="00F123CB"/>
    <w:rsid w:val="00F13E36"/>
    <w:rsid w:val="00F14675"/>
    <w:rsid w:val="00F14DAF"/>
    <w:rsid w:val="00F14FC7"/>
    <w:rsid w:val="00F17499"/>
    <w:rsid w:val="00F17A29"/>
    <w:rsid w:val="00F21605"/>
    <w:rsid w:val="00F22901"/>
    <w:rsid w:val="00F244CA"/>
    <w:rsid w:val="00F25C38"/>
    <w:rsid w:val="00F27A97"/>
    <w:rsid w:val="00F315C3"/>
    <w:rsid w:val="00F37627"/>
    <w:rsid w:val="00F37777"/>
    <w:rsid w:val="00F42842"/>
    <w:rsid w:val="00F43955"/>
    <w:rsid w:val="00F454B4"/>
    <w:rsid w:val="00F45F2C"/>
    <w:rsid w:val="00F4657F"/>
    <w:rsid w:val="00F4692A"/>
    <w:rsid w:val="00F514EF"/>
    <w:rsid w:val="00F53968"/>
    <w:rsid w:val="00F55789"/>
    <w:rsid w:val="00F60B23"/>
    <w:rsid w:val="00F61A32"/>
    <w:rsid w:val="00F62EFA"/>
    <w:rsid w:val="00F63AE3"/>
    <w:rsid w:val="00F64A98"/>
    <w:rsid w:val="00F64AF6"/>
    <w:rsid w:val="00F65679"/>
    <w:rsid w:val="00F6659A"/>
    <w:rsid w:val="00F67613"/>
    <w:rsid w:val="00F67DF1"/>
    <w:rsid w:val="00F72829"/>
    <w:rsid w:val="00F738E8"/>
    <w:rsid w:val="00F73AD1"/>
    <w:rsid w:val="00F75FD0"/>
    <w:rsid w:val="00F777A4"/>
    <w:rsid w:val="00F77912"/>
    <w:rsid w:val="00F8349B"/>
    <w:rsid w:val="00F835D8"/>
    <w:rsid w:val="00F86BA8"/>
    <w:rsid w:val="00F911F8"/>
    <w:rsid w:val="00F91BAF"/>
    <w:rsid w:val="00F936E1"/>
    <w:rsid w:val="00F96411"/>
    <w:rsid w:val="00F9668C"/>
    <w:rsid w:val="00F96729"/>
    <w:rsid w:val="00F97E40"/>
    <w:rsid w:val="00FA0248"/>
    <w:rsid w:val="00FA1C51"/>
    <w:rsid w:val="00FA4AC5"/>
    <w:rsid w:val="00FA68A9"/>
    <w:rsid w:val="00FA7028"/>
    <w:rsid w:val="00FA7062"/>
    <w:rsid w:val="00FA7CC4"/>
    <w:rsid w:val="00FA7EA5"/>
    <w:rsid w:val="00FB0154"/>
    <w:rsid w:val="00FB03A2"/>
    <w:rsid w:val="00FB1176"/>
    <w:rsid w:val="00FB30D9"/>
    <w:rsid w:val="00FB32A4"/>
    <w:rsid w:val="00FB5C7F"/>
    <w:rsid w:val="00FC07BB"/>
    <w:rsid w:val="00FC0A82"/>
    <w:rsid w:val="00FC16FE"/>
    <w:rsid w:val="00FC4764"/>
    <w:rsid w:val="00FC5BF9"/>
    <w:rsid w:val="00FC7827"/>
    <w:rsid w:val="00FD0DC4"/>
    <w:rsid w:val="00FD4289"/>
    <w:rsid w:val="00FD4CC4"/>
    <w:rsid w:val="00FD4DBF"/>
    <w:rsid w:val="00FD5C4B"/>
    <w:rsid w:val="00FD7C75"/>
    <w:rsid w:val="00FE149B"/>
    <w:rsid w:val="00FE2B17"/>
    <w:rsid w:val="00FE46CD"/>
    <w:rsid w:val="00FE5AC3"/>
    <w:rsid w:val="00FF0895"/>
    <w:rsid w:val="00FF1B26"/>
    <w:rsid w:val="00FF2157"/>
    <w:rsid w:val="00FF2D6B"/>
    <w:rsid w:val="00FF5A91"/>
    <w:rsid w:val="00FF6965"/>
    <w:rsid w:val="00FF7E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BFA6B"/>
  <w15:docId w15:val="{4A4154E3-115B-4933-BF82-69A7ED9F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EFA"/>
    <w:pPr>
      <w:overflowPunct w:val="0"/>
      <w:spacing w:before="280"/>
      <w:jc w:val="both"/>
    </w:pPr>
    <w:rPr>
      <w:rFonts w:ascii="Noto Sans" w:hAnsi="Noto Sans"/>
      <w:sz w:val="22"/>
      <w:szCs w:val="24"/>
      <w:lang w:val="es-ES_tradnl" w:eastAsia="ar-SA"/>
    </w:rPr>
  </w:style>
  <w:style w:type="paragraph" w:styleId="Ttulo1">
    <w:name w:val="heading 1"/>
    <w:basedOn w:val="Normal"/>
    <w:next w:val="Normal"/>
    <w:link w:val="Ttulo1Car"/>
    <w:qFormat/>
    <w:rsid w:val="005D764B"/>
    <w:pPr>
      <w:keepNext/>
      <w:numPr>
        <w:numId w:val="1"/>
      </w:numPr>
      <w:shd w:val="clear" w:color="auto" w:fill="258DCC"/>
      <w:spacing w:before="240" w:after="60"/>
      <w:outlineLvl w:val="0"/>
    </w:pPr>
    <w:rPr>
      <w:rFonts w:cs="Arial"/>
      <w:b/>
      <w:bCs/>
      <w:color w:val="FFFFFF" w:themeColor="background1"/>
      <w:kern w:val="28"/>
      <w:sz w:val="28"/>
      <w:szCs w:val="32"/>
    </w:rPr>
  </w:style>
  <w:style w:type="paragraph" w:styleId="Ttulo2">
    <w:name w:val="heading 2"/>
    <w:basedOn w:val="Normal"/>
    <w:next w:val="Normal"/>
    <w:link w:val="Ttulo2Car"/>
    <w:qFormat/>
    <w:rsid w:val="00455AAF"/>
    <w:pPr>
      <w:keepNext/>
      <w:numPr>
        <w:ilvl w:val="1"/>
        <w:numId w:val="1"/>
      </w:numPr>
      <w:tabs>
        <w:tab w:val="left" w:pos="0"/>
      </w:tabs>
      <w:spacing w:before="240" w:after="60"/>
      <w:outlineLvl w:val="1"/>
    </w:pPr>
    <w:rPr>
      <w:rFonts w:cs="Arial"/>
      <w:b/>
      <w:bCs/>
      <w:iCs/>
      <w:sz w:val="24"/>
      <w:szCs w:val="28"/>
    </w:rPr>
  </w:style>
  <w:style w:type="paragraph" w:styleId="Ttulo3">
    <w:name w:val="heading 3"/>
    <w:basedOn w:val="Normal"/>
    <w:next w:val="Normal"/>
    <w:qFormat/>
    <w:rsid w:val="00B6388C"/>
    <w:pPr>
      <w:keepNext/>
      <w:numPr>
        <w:ilvl w:val="2"/>
        <w:numId w:val="1"/>
      </w:numPr>
      <w:spacing w:before="240" w:after="60"/>
      <w:outlineLvl w:val="2"/>
    </w:pPr>
    <w:rPr>
      <w:rFonts w:cs="Arial"/>
      <w:b/>
      <w:bCs/>
      <w:szCs w:val="26"/>
    </w:rPr>
  </w:style>
  <w:style w:type="paragraph" w:styleId="Ttulo4">
    <w:name w:val="heading 4"/>
    <w:basedOn w:val="Normal"/>
    <w:next w:val="Normal"/>
    <w:link w:val="Ttulo4Car"/>
    <w:qFormat/>
    <w:rsid w:val="00B6388C"/>
    <w:pPr>
      <w:keepNext/>
      <w:numPr>
        <w:ilvl w:val="3"/>
        <w:numId w:val="1"/>
      </w:numPr>
      <w:spacing w:before="240" w:after="60"/>
      <w:outlineLvl w:val="3"/>
    </w:pPr>
    <w:rPr>
      <w:b/>
      <w:bCs/>
      <w:szCs w:val="28"/>
    </w:rPr>
  </w:style>
  <w:style w:type="paragraph" w:styleId="Ttulo5">
    <w:name w:val="heading 5"/>
    <w:basedOn w:val="Normal"/>
    <w:next w:val="Normal"/>
    <w:qFormat/>
    <w:rsid w:val="00B6388C"/>
    <w:pPr>
      <w:keepNext/>
      <w:numPr>
        <w:ilvl w:val="4"/>
        <w:numId w:val="1"/>
      </w:numPr>
      <w:outlineLvl w:val="4"/>
    </w:pPr>
    <w:rPr>
      <w:b/>
      <w:bCs/>
      <w:lang w:val="es-ES"/>
    </w:rPr>
  </w:style>
  <w:style w:type="paragraph" w:styleId="Ttulo6">
    <w:name w:val="heading 6"/>
    <w:basedOn w:val="Normal"/>
    <w:next w:val="Normal"/>
    <w:qFormat/>
    <w:rsid w:val="00B6388C"/>
    <w:pPr>
      <w:keepNext/>
      <w:numPr>
        <w:ilvl w:val="5"/>
        <w:numId w:val="1"/>
      </w:numPr>
      <w:outlineLvl w:val="5"/>
    </w:pPr>
    <w:rPr>
      <w:b/>
      <w:bCs/>
      <w:lang w:val="es-ES"/>
    </w:rPr>
  </w:style>
  <w:style w:type="paragraph" w:styleId="Ttulo7">
    <w:name w:val="heading 7"/>
    <w:basedOn w:val="Normal"/>
    <w:next w:val="Normal"/>
    <w:qFormat/>
    <w:rsid w:val="00B6388C"/>
    <w:pPr>
      <w:keepNext/>
      <w:numPr>
        <w:ilvl w:val="6"/>
        <w:numId w:val="1"/>
      </w:numPr>
      <w:jc w:val="center"/>
      <w:outlineLvl w:val="6"/>
    </w:pPr>
    <w:rPr>
      <w:b/>
      <w:bCs/>
      <w:lang w:val="es-ES"/>
    </w:rPr>
  </w:style>
  <w:style w:type="paragraph" w:styleId="Ttulo8">
    <w:name w:val="heading 8"/>
    <w:basedOn w:val="Normal"/>
    <w:next w:val="Normal"/>
    <w:qFormat/>
    <w:rsid w:val="00F62EFA"/>
    <w:pPr>
      <w:numPr>
        <w:ilvl w:val="7"/>
        <w:numId w:val="1"/>
      </w:numPr>
      <w:tabs>
        <w:tab w:val="left" w:pos="0"/>
      </w:tabs>
      <w:spacing w:before="240" w:after="60"/>
      <w:outlineLvl w:val="7"/>
    </w:pPr>
    <w:rPr>
      <w:rFonts w:cs="Arial"/>
      <w:i/>
      <w:color w:val="000000"/>
      <w:sz w:val="16"/>
      <w:lang w:val="es-ES"/>
    </w:rPr>
  </w:style>
  <w:style w:type="paragraph" w:styleId="Ttulo9">
    <w:name w:val="heading 9"/>
    <w:basedOn w:val="Normal"/>
    <w:next w:val="Normal"/>
    <w:qFormat/>
    <w:rsid w:val="00B6388C"/>
    <w:pPr>
      <w:numPr>
        <w:ilvl w:val="8"/>
        <w:numId w:val="1"/>
      </w:numPr>
      <w:tabs>
        <w:tab w:val="left" w:pos="0"/>
      </w:tabs>
      <w:spacing w:before="240" w:after="60"/>
      <w:outlineLvl w:val="8"/>
    </w:pPr>
    <w:rPr>
      <w:rFonts w:ascii="Arial" w:hAnsi="Arial" w:cs="Arial"/>
      <w:i/>
      <w:color w:val="000000"/>
      <w:sz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B6388C"/>
    <w:rPr>
      <w:rFonts w:ascii="Symbol" w:hAnsi="Symbol" w:hint="default"/>
      <w:color w:val="auto"/>
    </w:rPr>
  </w:style>
  <w:style w:type="character" w:customStyle="1" w:styleId="WW8Num1z1">
    <w:name w:val="WW8Num1z1"/>
    <w:rsid w:val="00B6388C"/>
    <w:rPr>
      <w:rFonts w:ascii="Courier New" w:hAnsi="Courier New" w:hint="default"/>
    </w:rPr>
  </w:style>
  <w:style w:type="character" w:customStyle="1" w:styleId="WW8Num1z2">
    <w:name w:val="WW8Num1z2"/>
    <w:rsid w:val="00B6388C"/>
    <w:rPr>
      <w:rFonts w:ascii="Wingdings" w:hAnsi="Wingdings" w:hint="default"/>
    </w:rPr>
  </w:style>
  <w:style w:type="character" w:customStyle="1" w:styleId="WW8Num1z3">
    <w:name w:val="WW8Num1z3"/>
    <w:rsid w:val="00B6388C"/>
    <w:rPr>
      <w:rFonts w:ascii="Symbol" w:hAnsi="Symbol" w:hint="default"/>
    </w:rPr>
  </w:style>
  <w:style w:type="character" w:customStyle="1" w:styleId="WW8Num2z0">
    <w:name w:val="WW8Num2z0"/>
    <w:rsid w:val="00B6388C"/>
    <w:rPr>
      <w:rFonts w:ascii="Symbol" w:hAnsi="Symbol" w:hint="default"/>
      <w:color w:val="auto"/>
    </w:rPr>
  </w:style>
  <w:style w:type="character" w:customStyle="1" w:styleId="WW8Num2z1">
    <w:name w:val="WW8Num2z1"/>
    <w:rsid w:val="00B6388C"/>
    <w:rPr>
      <w:rFonts w:ascii="Courier New" w:hAnsi="Courier New" w:hint="default"/>
    </w:rPr>
  </w:style>
  <w:style w:type="character" w:customStyle="1" w:styleId="WW8Num2z2">
    <w:name w:val="WW8Num2z2"/>
    <w:rsid w:val="00B6388C"/>
    <w:rPr>
      <w:rFonts w:ascii="Wingdings" w:hAnsi="Wingdings" w:hint="default"/>
    </w:rPr>
  </w:style>
  <w:style w:type="character" w:customStyle="1" w:styleId="WW8Num2z3">
    <w:name w:val="WW8Num2z3"/>
    <w:rsid w:val="00B6388C"/>
    <w:rPr>
      <w:rFonts w:ascii="Symbol" w:hAnsi="Symbol" w:hint="default"/>
    </w:rPr>
  </w:style>
  <w:style w:type="character" w:customStyle="1" w:styleId="WW8Num3z0">
    <w:name w:val="WW8Num3z0"/>
    <w:rsid w:val="00B6388C"/>
    <w:rPr>
      <w:rFonts w:ascii="Symbol" w:hAnsi="Symbol" w:hint="default"/>
    </w:rPr>
  </w:style>
  <w:style w:type="character" w:customStyle="1" w:styleId="WW8Num3z1">
    <w:name w:val="WW8Num3z1"/>
    <w:rsid w:val="00B6388C"/>
    <w:rPr>
      <w:rFonts w:ascii="Courier New" w:hAnsi="Courier New" w:hint="default"/>
    </w:rPr>
  </w:style>
  <w:style w:type="character" w:customStyle="1" w:styleId="WW8Num3z2">
    <w:name w:val="WW8Num3z2"/>
    <w:rsid w:val="00B6388C"/>
    <w:rPr>
      <w:rFonts w:ascii="Wingdings" w:hAnsi="Wingdings" w:hint="default"/>
    </w:rPr>
  </w:style>
  <w:style w:type="character" w:customStyle="1" w:styleId="WW8Num4z0">
    <w:name w:val="WW8Num4z0"/>
    <w:rsid w:val="00B6388C"/>
    <w:rPr>
      <w:rFonts w:hint="default"/>
    </w:rPr>
  </w:style>
  <w:style w:type="character" w:customStyle="1" w:styleId="WW8Num5z0">
    <w:name w:val="WW8Num5z0"/>
    <w:rsid w:val="00B6388C"/>
    <w:rPr>
      <w:rFonts w:ascii="Wingdings" w:hAnsi="Wingdings" w:hint="default"/>
    </w:rPr>
  </w:style>
  <w:style w:type="character" w:customStyle="1" w:styleId="WW8Num5z1">
    <w:name w:val="WW8Num5z1"/>
    <w:rsid w:val="00B6388C"/>
    <w:rPr>
      <w:rFonts w:ascii="Symbol" w:hAnsi="Symbol" w:hint="default"/>
    </w:rPr>
  </w:style>
  <w:style w:type="character" w:customStyle="1" w:styleId="WW8Num6z0">
    <w:name w:val="WW8Num6z0"/>
    <w:rsid w:val="00B6388C"/>
    <w:rPr>
      <w:rFonts w:ascii="Wingdings" w:hAnsi="Wingdings" w:hint="default"/>
    </w:rPr>
  </w:style>
  <w:style w:type="character" w:customStyle="1" w:styleId="WW8Num7z0">
    <w:name w:val="WW8Num7z0"/>
    <w:rsid w:val="00B6388C"/>
    <w:rPr>
      <w:rFonts w:ascii="Symbol" w:hAnsi="Symbol" w:hint="default"/>
      <w:color w:val="auto"/>
    </w:rPr>
  </w:style>
  <w:style w:type="character" w:customStyle="1" w:styleId="WW8Num7z1">
    <w:name w:val="WW8Num7z1"/>
    <w:rsid w:val="00B6388C"/>
    <w:rPr>
      <w:rFonts w:ascii="Courier New" w:hAnsi="Courier New" w:hint="default"/>
    </w:rPr>
  </w:style>
  <w:style w:type="character" w:customStyle="1" w:styleId="WW8Num7z2">
    <w:name w:val="WW8Num7z2"/>
    <w:rsid w:val="00B6388C"/>
    <w:rPr>
      <w:rFonts w:ascii="Wingdings" w:hAnsi="Wingdings" w:hint="default"/>
    </w:rPr>
  </w:style>
  <w:style w:type="character" w:customStyle="1" w:styleId="WW8Num7z3">
    <w:name w:val="WW8Num7z3"/>
    <w:rsid w:val="00B6388C"/>
    <w:rPr>
      <w:rFonts w:ascii="Symbol" w:hAnsi="Symbol" w:hint="default"/>
    </w:rPr>
  </w:style>
  <w:style w:type="character" w:customStyle="1" w:styleId="WW8Num8z0">
    <w:name w:val="WW8Num8z0"/>
    <w:rsid w:val="00B6388C"/>
    <w:rPr>
      <w:rFonts w:ascii="Symbol" w:hAnsi="Symbol" w:hint="default"/>
      <w:color w:val="auto"/>
    </w:rPr>
  </w:style>
  <w:style w:type="character" w:customStyle="1" w:styleId="WW8Num8z1">
    <w:name w:val="WW8Num8z1"/>
    <w:rsid w:val="00B6388C"/>
    <w:rPr>
      <w:rFonts w:ascii="Courier New" w:hAnsi="Courier New" w:hint="default"/>
    </w:rPr>
  </w:style>
  <w:style w:type="character" w:customStyle="1" w:styleId="WW8Num8z2">
    <w:name w:val="WW8Num8z2"/>
    <w:rsid w:val="00B6388C"/>
    <w:rPr>
      <w:rFonts w:ascii="Wingdings" w:hAnsi="Wingdings" w:hint="default"/>
    </w:rPr>
  </w:style>
  <w:style w:type="character" w:customStyle="1" w:styleId="WW8Num8z3">
    <w:name w:val="WW8Num8z3"/>
    <w:rsid w:val="00B6388C"/>
    <w:rPr>
      <w:rFonts w:ascii="Symbol" w:hAnsi="Symbol" w:hint="default"/>
    </w:rPr>
  </w:style>
  <w:style w:type="character" w:customStyle="1" w:styleId="WW-Fuentedeprrafopredeter">
    <w:name w:val="WW-Fuente de párrafo predeter."/>
    <w:rsid w:val="00B6388C"/>
  </w:style>
  <w:style w:type="character" w:styleId="Hipervnculo">
    <w:name w:val="Hyperlink"/>
    <w:semiHidden/>
    <w:rsid w:val="00B6388C"/>
    <w:rPr>
      <w:color w:val="0000FF"/>
      <w:u w:val="single"/>
    </w:rPr>
  </w:style>
  <w:style w:type="paragraph" w:styleId="Textoindependiente">
    <w:name w:val="Body Text"/>
    <w:basedOn w:val="Normal"/>
    <w:semiHidden/>
    <w:rsid w:val="00B6388C"/>
    <w:pPr>
      <w:spacing w:after="220" w:line="220" w:lineRule="atLeast"/>
    </w:pPr>
    <w:rPr>
      <w:rFonts w:ascii="Arial" w:hAnsi="Arial"/>
      <w:spacing w:val="-5"/>
      <w:sz w:val="20"/>
      <w:szCs w:val="20"/>
      <w:lang w:val="es-ES"/>
    </w:rPr>
  </w:style>
  <w:style w:type="paragraph" w:styleId="Lista">
    <w:name w:val="List"/>
    <w:basedOn w:val="Textoindependiente"/>
    <w:semiHidden/>
    <w:rsid w:val="00B6388C"/>
    <w:rPr>
      <w:rFonts w:cs="Tahoma"/>
    </w:rPr>
  </w:style>
  <w:style w:type="paragraph" w:customStyle="1" w:styleId="Epgrafe1">
    <w:name w:val="Epígrafe1"/>
    <w:basedOn w:val="Normal"/>
    <w:rsid w:val="00B6388C"/>
    <w:pPr>
      <w:suppressLineNumbers/>
      <w:spacing w:before="120" w:after="120"/>
    </w:pPr>
    <w:rPr>
      <w:rFonts w:cs="Tahoma"/>
      <w:i/>
      <w:iCs/>
      <w:sz w:val="20"/>
      <w:szCs w:val="20"/>
    </w:rPr>
  </w:style>
  <w:style w:type="paragraph" w:customStyle="1" w:styleId="Index">
    <w:name w:val="Index"/>
    <w:basedOn w:val="Normal"/>
    <w:rsid w:val="00B6388C"/>
    <w:pPr>
      <w:suppressLineNumbers/>
    </w:pPr>
    <w:rPr>
      <w:rFonts w:cs="Tahoma"/>
    </w:rPr>
  </w:style>
  <w:style w:type="paragraph" w:customStyle="1" w:styleId="Heading">
    <w:name w:val="Heading"/>
    <w:basedOn w:val="Normal"/>
    <w:next w:val="Textoindependiente"/>
    <w:rsid w:val="00B6388C"/>
    <w:pPr>
      <w:keepNext/>
      <w:spacing w:before="240" w:after="120"/>
    </w:pPr>
    <w:rPr>
      <w:rFonts w:ascii="Arial" w:eastAsia="SimSun" w:hAnsi="Arial" w:cs="Tahoma"/>
      <w:sz w:val="28"/>
      <w:szCs w:val="28"/>
    </w:rPr>
  </w:style>
  <w:style w:type="paragraph" w:styleId="Ttulo">
    <w:name w:val="Title"/>
    <w:basedOn w:val="Normal"/>
    <w:qFormat/>
    <w:rsid w:val="00367F32"/>
    <w:pPr>
      <w:pageBreakBefore/>
      <w:spacing w:before="240" w:after="60"/>
      <w:jc w:val="center"/>
    </w:pPr>
    <w:rPr>
      <w:rFonts w:cs="Arial"/>
      <w:b/>
      <w:bCs/>
      <w:kern w:val="1"/>
      <w:sz w:val="32"/>
      <w:szCs w:val="32"/>
    </w:rPr>
  </w:style>
  <w:style w:type="paragraph" w:styleId="Subttulo">
    <w:name w:val="Subtitle"/>
    <w:basedOn w:val="Normal"/>
    <w:qFormat/>
    <w:rsid w:val="00B6388C"/>
    <w:pPr>
      <w:spacing w:after="60"/>
      <w:jc w:val="center"/>
    </w:pPr>
    <w:rPr>
      <w:rFonts w:cs="Arial"/>
      <w:sz w:val="24"/>
    </w:rPr>
  </w:style>
  <w:style w:type="paragraph" w:customStyle="1" w:styleId="Logro">
    <w:name w:val="Logro"/>
    <w:basedOn w:val="Textoindependiente"/>
    <w:rsid w:val="00B6388C"/>
    <w:pPr>
      <w:tabs>
        <w:tab w:val="num" w:pos="360"/>
      </w:tabs>
      <w:spacing w:after="60"/>
    </w:pPr>
  </w:style>
  <w:style w:type="paragraph" w:customStyle="1" w:styleId="Direccin2">
    <w:name w:val="Dirección 2"/>
    <w:basedOn w:val="Normal"/>
    <w:rsid w:val="00B6388C"/>
    <w:pPr>
      <w:spacing w:line="160" w:lineRule="atLeast"/>
    </w:pPr>
    <w:rPr>
      <w:rFonts w:ascii="Arial" w:hAnsi="Arial"/>
      <w:sz w:val="14"/>
      <w:szCs w:val="20"/>
      <w:lang w:val="es-ES"/>
    </w:rPr>
  </w:style>
  <w:style w:type="paragraph" w:customStyle="1" w:styleId="Organizacin">
    <w:name w:val="Organización"/>
    <w:basedOn w:val="Normal"/>
    <w:next w:val="Normal"/>
    <w:rsid w:val="00B6388C"/>
    <w:pPr>
      <w:tabs>
        <w:tab w:val="left" w:pos="2160"/>
        <w:tab w:val="left" w:pos="4101"/>
        <w:tab w:val="right" w:pos="6480"/>
      </w:tabs>
      <w:spacing w:before="240" w:after="40" w:line="220" w:lineRule="atLeast"/>
    </w:pPr>
    <w:rPr>
      <w:rFonts w:ascii="Verdana" w:hAnsi="Verdana"/>
      <w:b/>
      <w:bCs/>
      <w:sz w:val="20"/>
      <w:szCs w:val="20"/>
      <w:lang w:val="en-GB"/>
    </w:rPr>
  </w:style>
  <w:style w:type="paragraph" w:customStyle="1" w:styleId="OrganizacinUno">
    <w:name w:val="Organización Uno"/>
    <w:basedOn w:val="Organizacin"/>
    <w:next w:val="Normal"/>
    <w:rsid w:val="00B6388C"/>
  </w:style>
  <w:style w:type="paragraph" w:customStyle="1" w:styleId="Institucin">
    <w:name w:val="Institución"/>
    <w:basedOn w:val="Normal"/>
    <w:next w:val="Logro"/>
    <w:rsid w:val="00B6388C"/>
    <w:pPr>
      <w:tabs>
        <w:tab w:val="left" w:pos="2160"/>
        <w:tab w:val="right" w:pos="6480"/>
      </w:tabs>
      <w:spacing w:before="240" w:after="60" w:line="220" w:lineRule="atLeast"/>
    </w:pPr>
    <w:rPr>
      <w:szCs w:val="20"/>
      <w:lang w:val="es-ES"/>
    </w:rPr>
  </w:style>
  <w:style w:type="paragraph" w:customStyle="1" w:styleId="Nombre">
    <w:name w:val="Nombre"/>
    <w:basedOn w:val="Normal"/>
    <w:next w:val="Normal"/>
    <w:rsid w:val="00B6388C"/>
    <w:pPr>
      <w:pBdr>
        <w:bottom w:val="single" w:sz="1" w:space="4" w:color="000000"/>
      </w:pBdr>
      <w:spacing w:after="440" w:line="240" w:lineRule="atLeast"/>
    </w:pPr>
    <w:rPr>
      <w:rFonts w:ascii="Arial Black" w:hAnsi="Arial Black"/>
      <w:spacing w:val="-35"/>
      <w:sz w:val="54"/>
      <w:szCs w:val="20"/>
      <w:lang w:val="es-ES"/>
    </w:rPr>
  </w:style>
  <w:style w:type="paragraph" w:customStyle="1" w:styleId="Ttulodeseccin">
    <w:name w:val="Título de sección"/>
    <w:basedOn w:val="Normal"/>
    <w:next w:val="Normal"/>
    <w:rsid w:val="00B6388C"/>
    <w:pPr>
      <w:spacing w:before="220" w:line="220" w:lineRule="atLeast"/>
    </w:pPr>
    <w:rPr>
      <w:b/>
      <w:bCs/>
      <w:spacing w:val="-10"/>
      <w:szCs w:val="20"/>
      <w:lang w:val="es-ES"/>
    </w:rPr>
  </w:style>
  <w:style w:type="paragraph" w:styleId="Encabezado">
    <w:name w:val="header"/>
    <w:basedOn w:val="Normal"/>
    <w:link w:val="EncabezadoCar"/>
    <w:semiHidden/>
    <w:rsid w:val="00B6388C"/>
    <w:pPr>
      <w:tabs>
        <w:tab w:val="center" w:pos="4252"/>
        <w:tab w:val="right" w:pos="8504"/>
      </w:tabs>
    </w:pPr>
    <w:rPr>
      <w:lang w:val="es-ES"/>
    </w:rPr>
  </w:style>
  <w:style w:type="paragraph" w:styleId="Piedepgina">
    <w:name w:val="footer"/>
    <w:basedOn w:val="Normal"/>
    <w:link w:val="PiedepginaCar"/>
    <w:uiPriority w:val="99"/>
    <w:rsid w:val="00B6388C"/>
    <w:pPr>
      <w:tabs>
        <w:tab w:val="center" w:pos="4252"/>
        <w:tab w:val="right" w:pos="8504"/>
      </w:tabs>
    </w:pPr>
    <w:rPr>
      <w:lang w:val="es-ES"/>
    </w:rPr>
  </w:style>
  <w:style w:type="paragraph" w:customStyle="1" w:styleId="WW-Textoindependiente2">
    <w:name w:val="WW-Texto independiente 2"/>
    <w:basedOn w:val="Normal"/>
    <w:rsid w:val="00B6388C"/>
    <w:rPr>
      <w:rFonts w:ascii="Tahoma" w:hAnsi="Tahoma" w:cs="Tahoma"/>
      <w:color w:val="BBE0E3"/>
      <w:sz w:val="20"/>
      <w:szCs w:val="20"/>
      <w:lang w:val="es-ES"/>
    </w:rPr>
  </w:style>
  <w:style w:type="paragraph" w:styleId="TDC1">
    <w:name w:val="toc 1"/>
    <w:basedOn w:val="Normal"/>
    <w:next w:val="Normal"/>
    <w:uiPriority w:val="39"/>
    <w:rsid w:val="00B6388C"/>
    <w:rPr>
      <w:lang w:val="es-ES"/>
    </w:rPr>
  </w:style>
  <w:style w:type="paragraph" w:customStyle="1" w:styleId="WW-Cierre">
    <w:name w:val="WW-Cierre"/>
    <w:basedOn w:val="Normal"/>
    <w:rsid w:val="00B6388C"/>
    <w:pPr>
      <w:ind w:left="4252"/>
    </w:pPr>
    <w:rPr>
      <w:lang w:val="es-ES"/>
    </w:rPr>
  </w:style>
  <w:style w:type="paragraph" w:styleId="TDC2">
    <w:name w:val="toc 2"/>
    <w:basedOn w:val="Normal"/>
    <w:next w:val="Normal"/>
    <w:uiPriority w:val="39"/>
    <w:rsid w:val="00B6388C"/>
    <w:pPr>
      <w:ind w:left="220"/>
    </w:pPr>
    <w:rPr>
      <w:lang w:val="es-ES"/>
    </w:rPr>
  </w:style>
  <w:style w:type="paragraph" w:styleId="TDC3">
    <w:name w:val="toc 3"/>
    <w:basedOn w:val="Normal"/>
    <w:next w:val="Normal"/>
    <w:semiHidden/>
    <w:rsid w:val="00B6388C"/>
    <w:pPr>
      <w:ind w:left="440"/>
    </w:pPr>
    <w:rPr>
      <w:lang w:val="es-ES"/>
    </w:rPr>
  </w:style>
  <w:style w:type="paragraph" w:styleId="TDC4">
    <w:name w:val="toc 4"/>
    <w:basedOn w:val="Normal"/>
    <w:next w:val="Normal"/>
    <w:semiHidden/>
    <w:rsid w:val="00B6388C"/>
    <w:pPr>
      <w:ind w:left="660"/>
    </w:pPr>
    <w:rPr>
      <w:lang w:val="es-ES"/>
    </w:rPr>
  </w:style>
  <w:style w:type="paragraph" w:styleId="TDC5">
    <w:name w:val="toc 5"/>
    <w:basedOn w:val="Normal"/>
    <w:next w:val="Normal"/>
    <w:semiHidden/>
    <w:rsid w:val="00B6388C"/>
    <w:pPr>
      <w:ind w:left="880"/>
    </w:pPr>
    <w:rPr>
      <w:lang w:val="es-ES"/>
    </w:rPr>
  </w:style>
  <w:style w:type="paragraph" w:styleId="TDC6">
    <w:name w:val="toc 6"/>
    <w:basedOn w:val="Normal"/>
    <w:next w:val="Normal"/>
    <w:semiHidden/>
    <w:rsid w:val="00B6388C"/>
    <w:pPr>
      <w:ind w:left="1100"/>
    </w:pPr>
    <w:rPr>
      <w:lang w:val="es-ES"/>
    </w:rPr>
  </w:style>
  <w:style w:type="paragraph" w:styleId="TDC7">
    <w:name w:val="toc 7"/>
    <w:basedOn w:val="Normal"/>
    <w:next w:val="Normal"/>
    <w:semiHidden/>
    <w:rsid w:val="00B6388C"/>
    <w:pPr>
      <w:ind w:left="1320"/>
    </w:pPr>
    <w:rPr>
      <w:lang w:val="es-ES"/>
    </w:rPr>
  </w:style>
  <w:style w:type="paragraph" w:styleId="TDC8">
    <w:name w:val="toc 8"/>
    <w:basedOn w:val="Normal"/>
    <w:next w:val="Normal"/>
    <w:semiHidden/>
    <w:rsid w:val="00B6388C"/>
    <w:pPr>
      <w:ind w:left="1540"/>
    </w:pPr>
    <w:rPr>
      <w:lang w:val="es-ES"/>
    </w:rPr>
  </w:style>
  <w:style w:type="paragraph" w:styleId="TDC9">
    <w:name w:val="toc 9"/>
    <w:basedOn w:val="Normal"/>
    <w:next w:val="Normal"/>
    <w:semiHidden/>
    <w:rsid w:val="00B6388C"/>
    <w:pPr>
      <w:ind w:left="1760"/>
    </w:pPr>
    <w:rPr>
      <w:lang w:val="es-ES"/>
    </w:rPr>
  </w:style>
  <w:style w:type="paragraph" w:customStyle="1" w:styleId="WW-Textoindependiente3">
    <w:name w:val="WW-Texto independiente 3"/>
    <w:basedOn w:val="Normal"/>
    <w:rsid w:val="00B6388C"/>
  </w:style>
  <w:style w:type="paragraph" w:styleId="Sangradetextonormal">
    <w:name w:val="Body Text Indent"/>
    <w:basedOn w:val="Normal"/>
    <w:semiHidden/>
    <w:rsid w:val="00B6388C"/>
    <w:pPr>
      <w:ind w:left="360"/>
    </w:pPr>
  </w:style>
  <w:style w:type="paragraph" w:customStyle="1" w:styleId="Puesto1">
    <w:name w:val="Puesto1"/>
    <w:next w:val="Logro"/>
    <w:rsid w:val="00B6388C"/>
    <w:pPr>
      <w:spacing w:after="60" w:line="220" w:lineRule="atLeast"/>
    </w:pPr>
    <w:rPr>
      <w:rFonts w:ascii="Arial Black" w:hAnsi="Arial Black"/>
      <w:spacing w:val="-10"/>
      <w:lang w:eastAsia="ar-SA"/>
    </w:rPr>
  </w:style>
  <w:style w:type="paragraph" w:customStyle="1" w:styleId="TitulCapitul">
    <w:name w:val="Titul_Capitul"/>
    <w:basedOn w:val="Normal"/>
    <w:rsid w:val="00B6388C"/>
    <w:pPr>
      <w:pageBreakBefore/>
      <w:ind w:left="1797" w:right="1661"/>
      <w:jc w:val="right"/>
    </w:pPr>
    <w:rPr>
      <w:rFonts w:ascii="Franklin Gothic Medium" w:hAnsi="Franklin Gothic Medium"/>
      <w:sz w:val="40"/>
    </w:rPr>
  </w:style>
  <w:style w:type="paragraph" w:customStyle="1" w:styleId="WW-Sangra2detindependiente">
    <w:name w:val="WW-Sangría 2 de t. independiente"/>
    <w:basedOn w:val="Normal"/>
    <w:rsid w:val="00B6388C"/>
    <w:pPr>
      <w:ind w:left="1260"/>
      <w:jc w:val="center"/>
    </w:pPr>
  </w:style>
  <w:style w:type="paragraph" w:customStyle="1" w:styleId="WW-Mapadeldocumento">
    <w:name w:val="WW-Mapa del documento"/>
    <w:basedOn w:val="Normal"/>
    <w:rsid w:val="00B6388C"/>
    <w:pPr>
      <w:shd w:val="clear" w:color="auto" w:fill="000080"/>
    </w:pPr>
    <w:rPr>
      <w:rFonts w:ascii="Tahoma" w:hAnsi="Tahoma" w:cs="Tahoma"/>
    </w:rPr>
  </w:style>
  <w:style w:type="paragraph" w:customStyle="1" w:styleId="WW-Textosinformato">
    <w:name w:val="WW-Texto sin formato"/>
    <w:basedOn w:val="Normal"/>
    <w:rsid w:val="00B6388C"/>
    <w:pPr>
      <w:spacing w:before="120" w:after="120"/>
    </w:pPr>
    <w:rPr>
      <w:rFonts w:cs="Courier New"/>
      <w:sz w:val="20"/>
      <w:szCs w:val="20"/>
    </w:rPr>
  </w:style>
  <w:style w:type="paragraph" w:customStyle="1" w:styleId="TableContents">
    <w:name w:val="Table Contents"/>
    <w:basedOn w:val="Textoindependiente"/>
    <w:rsid w:val="00B6388C"/>
    <w:pPr>
      <w:suppressLineNumbers/>
    </w:pPr>
  </w:style>
  <w:style w:type="paragraph" w:customStyle="1" w:styleId="TableHeading">
    <w:name w:val="Table Heading"/>
    <w:basedOn w:val="TableContents"/>
    <w:rsid w:val="00B6388C"/>
    <w:pPr>
      <w:jc w:val="center"/>
    </w:pPr>
    <w:rPr>
      <w:b/>
      <w:bCs/>
      <w:i/>
      <w:iCs/>
    </w:rPr>
  </w:style>
  <w:style w:type="paragraph" w:customStyle="1" w:styleId="Framecontents">
    <w:name w:val="Frame contents"/>
    <w:basedOn w:val="Textoindependiente"/>
    <w:rsid w:val="00B6388C"/>
  </w:style>
  <w:style w:type="paragraph" w:styleId="Textodeglobo">
    <w:name w:val="Balloon Text"/>
    <w:basedOn w:val="Normal"/>
    <w:link w:val="TextodegloboCar"/>
    <w:uiPriority w:val="99"/>
    <w:semiHidden/>
    <w:unhideWhenUsed/>
    <w:rsid w:val="00E32628"/>
    <w:pPr>
      <w:spacing w:before="0"/>
    </w:pPr>
    <w:rPr>
      <w:rFonts w:ascii="Tahoma" w:hAnsi="Tahoma" w:cs="Tahoma"/>
      <w:sz w:val="16"/>
      <w:szCs w:val="16"/>
    </w:rPr>
  </w:style>
  <w:style w:type="character" w:customStyle="1" w:styleId="TextodegloboCar">
    <w:name w:val="Texto de globo Car"/>
    <w:link w:val="Textodeglobo"/>
    <w:uiPriority w:val="99"/>
    <w:semiHidden/>
    <w:rsid w:val="00E32628"/>
    <w:rPr>
      <w:rFonts w:ascii="Tahoma" w:hAnsi="Tahoma" w:cs="Tahoma"/>
      <w:sz w:val="16"/>
      <w:szCs w:val="16"/>
      <w:lang w:eastAsia="ar-SA"/>
    </w:rPr>
  </w:style>
  <w:style w:type="paragraph" w:styleId="Prrafodelista">
    <w:name w:val="List Paragraph"/>
    <w:basedOn w:val="Normal"/>
    <w:link w:val="PrrafodelistaCar"/>
    <w:uiPriority w:val="34"/>
    <w:qFormat/>
    <w:rsid w:val="006D68EF"/>
    <w:pPr>
      <w:ind w:left="720"/>
      <w:contextualSpacing/>
    </w:pPr>
  </w:style>
  <w:style w:type="character" w:customStyle="1" w:styleId="PiedepginaCar">
    <w:name w:val="Pie de página Car"/>
    <w:link w:val="Piedepgina"/>
    <w:uiPriority w:val="99"/>
    <w:rsid w:val="005E3E6A"/>
    <w:rPr>
      <w:rFonts w:ascii="Franklin Gothic Book" w:hAnsi="Franklin Gothic Book"/>
      <w:sz w:val="22"/>
      <w:szCs w:val="24"/>
      <w:lang w:val="es-ES" w:eastAsia="ar-SA"/>
    </w:rPr>
  </w:style>
  <w:style w:type="paragraph" w:styleId="Descripcin">
    <w:name w:val="caption"/>
    <w:basedOn w:val="Normal"/>
    <w:next w:val="Normal"/>
    <w:uiPriority w:val="35"/>
    <w:qFormat/>
    <w:rsid w:val="00F62EFA"/>
    <w:pPr>
      <w:overflowPunct/>
      <w:spacing w:before="120" w:after="240"/>
      <w:jc w:val="left"/>
    </w:pPr>
    <w:rPr>
      <w:b/>
      <w:sz w:val="18"/>
      <w:szCs w:val="20"/>
      <w:lang w:val="es-ES" w:eastAsia="es-ES"/>
    </w:rPr>
  </w:style>
  <w:style w:type="paragraph" w:styleId="Sinespaciado">
    <w:name w:val="No Spacing"/>
    <w:link w:val="SinespaciadoCar"/>
    <w:uiPriority w:val="1"/>
    <w:qFormat/>
    <w:rsid w:val="00367F32"/>
    <w:pPr>
      <w:spacing w:before="240" w:after="60"/>
      <w:jc w:val="both"/>
    </w:pPr>
    <w:rPr>
      <w:rFonts w:ascii="Noto Sans" w:hAnsi="Noto Sans"/>
      <w:sz w:val="22"/>
      <w:szCs w:val="22"/>
      <w:lang w:eastAsia="en-US"/>
    </w:rPr>
  </w:style>
  <w:style w:type="character" w:customStyle="1" w:styleId="SinespaciadoCar">
    <w:name w:val="Sin espaciado Car"/>
    <w:link w:val="Sinespaciado"/>
    <w:uiPriority w:val="1"/>
    <w:rsid w:val="00367F32"/>
    <w:rPr>
      <w:rFonts w:ascii="Noto Sans" w:hAnsi="Noto Sans"/>
      <w:sz w:val="22"/>
      <w:szCs w:val="22"/>
      <w:lang w:eastAsia="en-US"/>
    </w:rPr>
  </w:style>
  <w:style w:type="paragraph" w:customStyle="1" w:styleId="TextTaula">
    <w:name w:val="Text Taula"/>
    <w:basedOn w:val="Normal"/>
    <w:qFormat/>
    <w:rsid w:val="00F62EFA"/>
    <w:pPr>
      <w:overflowPunct/>
      <w:spacing w:before="0"/>
    </w:pPr>
    <w:rPr>
      <w:rFonts w:eastAsia="Calibri"/>
      <w:sz w:val="18"/>
      <w:szCs w:val="22"/>
      <w:lang w:eastAsia="es-ES"/>
    </w:rPr>
  </w:style>
  <w:style w:type="paragraph" w:customStyle="1" w:styleId="Empresa">
    <w:name w:val="Empresa"/>
    <w:basedOn w:val="Dadesempresa"/>
    <w:rsid w:val="00BC3959"/>
    <w:rPr>
      <w:b/>
      <w:color w:val="FFFFFF"/>
      <w:lang w:val="es-ES_tradnl" w:eastAsia="es-ES"/>
    </w:rPr>
  </w:style>
  <w:style w:type="paragraph" w:customStyle="1" w:styleId="Dadesempresa">
    <w:name w:val="Dades empresa"/>
    <w:basedOn w:val="Normal"/>
    <w:qFormat/>
    <w:rsid w:val="00F62EFA"/>
    <w:pPr>
      <w:overflowPunct/>
      <w:spacing w:before="0"/>
    </w:pPr>
    <w:rPr>
      <w:rFonts w:eastAsia="Calibri"/>
      <w:sz w:val="24"/>
      <w:szCs w:val="22"/>
      <w:lang w:val="ca-ES" w:eastAsia="en-US"/>
    </w:rPr>
  </w:style>
  <w:style w:type="character" w:styleId="Referenciaintensa">
    <w:name w:val="Intense Reference"/>
    <w:basedOn w:val="Fuentedeprrafopredeter"/>
    <w:uiPriority w:val="32"/>
    <w:qFormat/>
    <w:rsid w:val="00CC7E28"/>
    <w:rPr>
      <w:b/>
      <w:bCs/>
      <w:smallCaps/>
      <w:color w:val="C0504D" w:themeColor="accent2"/>
      <w:spacing w:val="5"/>
      <w:u w:val="single"/>
    </w:rPr>
  </w:style>
  <w:style w:type="paragraph" w:styleId="NormalWeb">
    <w:name w:val="Normal (Web)"/>
    <w:basedOn w:val="Normal"/>
    <w:uiPriority w:val="99"/>
    <w:unhideWhenUsed/>
    <w:rsid w:val="00CC7E28"/>
    <w:pPr>
      <w:overflowPunct/>
      <w:spacing w:before="100" w:beforeAutospacing="1" w:after="100" w:afterAutospacing="1"/>
      <w:jc w:val="left"/>
    </w:pPr>
    <w:rPr>
      <w:rFonts w:ascii="Times New Roman" w:hAnsi="Times New Roman"/>
      <w:sz w:val="24"/>
      <w:lang w:val="es-ES" w:eastAsia="es-ES"/>
    </w:rPr>
  </w:style>
  <w:style w:type="character" w:customStyle="1" w:styleId="apple-converted-space">
    <w:name w:val="apple-converted-space"/>
    <w:basedOn w:val="Fuentedeprrafopredeter"/>
    <w:rsid w:val="00CC7E28"/>
  </w:style>
  <w:style w:type="character" w:customStyle="1" w:styleId="il">
    <w:name w:val="il"/>
    <w:basedOn w:val="Fuentedeprrafopredeter"/>
    <w:rsid w:val="00CC7E28"/>
  </w:style>
  <w:style w:type="paragraph" w:customStyle="1" w:styleId="BBR-textotabla">
    <w:name w:val="BBR - texto tabla"/>
    <w:basedOn w:val="Normal"/>
    <w:rsid w:val="00CC7E28"/>
    <w:pPr>
      <w:overflowPunct/>
      <w:spacing w:before="60" w:after="60"/>
    </w:pPr>
    <w:rPr>
      <w:rFonts w:ascii="Gill Sans MT" w:hAnsi="Gill Sans MT"/>
      <w:sz w:val="18"/>
      <w:szCs w:val="20"/>
      <w:lang w:eastAsia="es-ES"/>
    </w:rPr>
  </w:style>
  <w:style w:type="paragraph" w:customStyle="1" w:styleId="BBR-textotablanegrita">
    <w:name w:val="BBR - texto tabla negrita"/>
    <w:basedOn w:val="BBR-textotabla"/>
    <w:rsid w:val="00CC7E28"/>
    <w:rPr>
      <w:b/>
      <w:bCs/>
    </w:rPr>
  </w:style>
  <w:style w:type="paragraph" w:customStyle="1" w:styleId="EstiloBBR-Testotablattulos">
    <w:name w:val="Estilo BBR - Testo tabla títulos"/>
    <w:basedOn w:val="BBR-textotablanegrita"/>
    <w:next w:val="Normal"/>
    <w:rsid w:val="00CC7E28"/>
    <w:pPr>
      <w:spacing w:after="0"/>
    </w:pPr>
    <w:rPr>
      <w:caps/>
      <w:color w:val="FFFFFF"/>
    </w:rPr>
  </w:style>
  <w:style w:type="table" w:styleId="Tablaconcuadrcula">
    <w:name w:val="Table Grid"/>
    <w:basedOn w:val="Tablanormal"/>
    <w:uiPriority w:val="59"/>
    <w:rsid w:val="00B57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62EFA"/>
    <w:rPr>
      <w:rFonts w:ascii="Noto Sans" w:hAnsi="Noto Sans"/>
      <w:b/>
      <w:bCs/>
      <w:sz w:val="20"/>
    </w:rPr>
  </w:style>
  <w:style w:type="character" w:styleId="Textodelmarcadordeposicin">
    <w:name w:val="Placeholder Text"/>
    <w:basedOn w:val="Fuentedeprrafopredeter"/>
    <w:uiPriority w:val="99"/>
    <w:semiHidden/>
    <w:rsid w:val="005327C3"/>
    <w:rPr>
      <w:color w:val="808080"/>
    </w:rPr>
  </w:style>
  <w:style w:type="character" w:customStyle="1" w:styleId="BBR-Texto14">
    <w:name w:val="BBR - Texto 14"/>
    <w:basedOn w:val="Fuentedeprrafopredeter"/>
    <w:rsid w:val="00980EAF"/>
    <w:rPr>
      <w:color w:val="808080"/>
      <w:sz w:val="28"/>
    </w:rPr>
  </w:style>
  <w:style w:type="table" w:styleId="Listaclara-nfasis1">
    <w:name w:val="Light List Accent 1"/>
    <w:basedOn w:val="Tablanormal"/>
    <w:uiPriority w:val="61"/>
    <w:rsid w:val="00980EAF"/>
    <w:pPr>
      <w:jc w:val="both"/>
    </w:pPr>
    <w:rPr>
      <w:lang w:val="es-ES_tradnl" w:eastAsia="es-ES_trad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Refdecomentario">
    <w:name w:val="annotation reference"/>
    <w:basedOn w:val="Fuentedeprrafopredeter"/>
    <w:uiPriority w:val="99"/>
    <w:semiHidden/>
    <w:unhideWhenUsed/>
    <w:rsid w:val="00BE413A"/>
    <w:rPr>
      <w:sz w:val="16"/>
      <w:szCs w:val="16"/>
    </w:rPr>
  </w:style>
  <w:style w:type="paragraph" w:styleId="Textocomentario">
    <w:name w:val="annotation text"/>
    <w:basedOn w:val="Normal"/>
    <w:link w:val="TextocomentarioCar"/>
    <w:uiPriority w:val="99"/>
    <w:semiHidden/>
    <w:unhideWhenUsed/>
    <w:rsid w:val="00BE413A"/>
    <w:rPr>
      <w:sz w:val="20"/>
      <w:szCs w:val="20"/>
    </w:rPr>
  </w:style>
  <w:style w:type="character" w:customStyle="1" w:styleId="TextocomentarioCar">
    <w:name w:val="Texto comentario Car"/>
    <w:basedOn w:val="Fuentedeprrafopredeter"/>
    <w:link w:val="Textocomentario"/>
    <w:uiPriority w:val="99"/>
    <w:semiHidden/>
    <w:rsid w:val="00BE413A"/>
    <w:rPr>
      <w:rFonts w:ascii="Noto Sans" w:hAnsi="Noto Sans"/>
      <w:lang w:val="es-ES_tradnl" w:eastAsia="ar-SA"/>
    </w:rPr>
  </w:style>
  <w:style w:type="paragraph" w:styleId="Asuntodelcomentario">
    <w:name w:val="annotation subject"/>
    <w:basedOn w:val="Textocomentario"/>
    <w:next w:val="Textocomentario"/>
    <w:link w:val="AsuntodelcomentarioCar"/>
    <w:uiPriority w:val="99"/>
    <w:semiHidden/>
    <w:unhideWhenUsed/>
    <w:rsid w:val="00BE413A"/>
    <w:rPr>
      <w:b/>
      <w:bCs/>
    </w:rPr>
  </w:style>
  <w:style w:type="character" w:customStyle="1" w:styleId="AsuntodelcomentarioCar">
    <w:name w:val="Asunto del comentario Car"/>
    <w:basedOn w:val="TextocomentarioCar"/>
    <w:link w:val="Asuntodelcomentario"/>
    <w:uiPriority w:val="99"/>
    <w:semiHidden/>
    <w:rsid w:val="00BE413A"/>
    <w:rPr>
      <w:rFonts w:ascii="Noto Sans" w:hAnsi="Noto Sans"/>
      <w:b/>
      <w:bCs/>
      <w:lang w:val="es-ES_tradnl" w:eastAsia="ar-SA"/>
    </w:rPr>
  </w:style>
  <w:style w:type="character" w:customStyle="1" w:styleId="EncabezadoCar">
    <w:name w:val="Encabezado Car"/>
    <w:basedOn w:val="Fuentedeprrafopredeter"/>
    <w:link w:val="Encabezado"/>
    <w:semiHidden/>
    <w:rsid w:val="009A1851"/>
    <w:rPr>
      <w:rFonts w:ascii="Noto Sans" w:hAnsi="Noto Sans"/>
      <w:sz w:val="22"/>
      <w:szCs w:val="24"/>
      <w:lang w:eastAsia="ar-SA"/>
    </w:rPr>
  </w:style>
  <w:style w:type="table" w:styleId="Tablaconcuadrcula4-nfasis1">
    <w:name w:val="Grid Table 4 Accent 1"/>
    <w:basedOn w:val="Tablanormal"/>
    <w:uiPriority w:val="49"/>
    <w:rsid w:val="00231CF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rrafodelistaCar">
    <w:name w:val="Párrafo de lista Car"/>
    <w:basedOn w:val="Fuentedeprrafopredeter"/>
    <w:link w:val="Prrafodelista"/>
    <w:uiPriority w:val="34"/>
    <w:rsid w:val="001B6275"/>
    <w:rPr>
      <w:rFonts w:ascii="Noto Sans" w:hAnsi="Noto Sans"/>
      <w:sz w:val="22"/>
      <w:szCs w:val="24"/>
      <w:lang w:val="es-ES_tradnl" w:eastAsia="ar-SA"/>
    </w:rPr>
  </w:style>
  <w:style w:type="paragraph" w:customStyle="1" w:styleId="Ttulo1sinnumeracin">
    <w:name w:val="Título 1 (sin numeración)"/>
    <w:basedOn w:val="Ttulo1"/>
    <w:link w:val="Ttulo1sinnumeracinCar"/>
    <w:qFormat/>
    <w:rsid w:val="00B35F5B"/>
    <w:pPr>
      <w:numPr>
        <w:numId w:val="0"/>
      </w:numPr>
    </w:pPr>
  </w:style>
  <w:style w:type="character" w:customStyle="1" w:styleId="Ttulo2Car">
    <w:name w:val="Título 2 Car"/>
    <w:basedOn w:val="Fuentedeprrafopredeter"/>
    <w:link w:val="Ttulo2"/>
    <w:rsid w:val="00455AAF"/>
    <w:rPr>
      <w:rFonts w:ascii="Noto Sans" w:hAnsi="Noto Sans" w:cs="Arial"/>
      <w:b/>
      <w:bCs/>
      <w:iCs/>
      <w:sz w:val="24"/>
      <w:szCs w:val="28"/>
      <w:lang w:val="es-ES_tradnl" w:eastAsia="ar-SA"/>
    </w:rPr>
  </w:style>
  <w:style w:type="character" w:customStyle="1" w:styleId="Ttulo1Car">
    <w:name w:val="Título 1 Car"/>
    <w:basedOn w:val="Fuentedeprrafopredeter"/>
    <w:link w:val="Ttulo1"/>
    <w:rsid w:val="005D764B"/>
    <w:rPr>
      <w:rFonts w:ascii="Noto Sans" w:hAnsi="Noto Sans" w:cs="Arial"/>
      <w:b/>
      <w:bCs/>
      <w:color w:val="FFFFFF" w:themeColor="background1"/>
      <w:kern w:val="28"/>
      <w:sz w:val="28"/>
      <w:szCs w:val="32"/>
      <w:shd w:val="clear" w:color="auto" w:fill="258DCC"/>
      <w:lang w:val="es-ES_tradnl" w:eastAsia="ar-SA"/>
    </w:rPr>
  </w:style>
  <w:style w:type="character" w:customStyle="1" w:styleId="Ttulo1sinnumeracinCar">
    <w:name w:val="Título 1 (sin numeración) Car"/>
    <w:basedOn w:val="Ttulo1Car"/>
    <w:link w:val="Ttulo1sinnumeracin"/>
    <w:rsid w:val="00B35F5B"/>
    <w:rPr>
      <w:rFonts w:ascii="Noto Sans" w:hAnsi="Noto Sans" w:cs="Arial"/>
      <w:b/>
      <w:bCs/>
      <w:color w:val="FFFFFF" w:themeColor="background1"/>
      <w:kern w:val="28"/>
      <w:sz w:val="28"/>
      <w:szCs w:val="32"/>
      <w:shd w:val="clear" w:color="auto" w:fill="258DCC"/>
      <w:lang w:val="es-ES_tradnl" w:eastAsia="ar-SA"/>
    </w:rPr>
  </w:style>
  <w:style w:type="paragraph" w:customStyle="1" w:styleId="Estilopredeterminado">
    <w:name w:val="Estilo predeterminado"/>
    <w:rsid w:val="003C39C2"/>
    <w:pPr>
      <w:suppressAutoHyphens/>
      <w:overflowPunct w:val="0"/>
      <w:spacing w:before="280" w:after="60" w:line="276" w:lineRule="auto"/>
      <w:jc w:val="both"/>
    </w:pPr>
    <w:rPr>
      <w:rFonts w:ascii="Franklin Gothic Book" w:hAnsi="Franklin Gothic Book"/>
      <w:color w:val="00000A"/>
      <w:sz w:val="22"/>
      <w:szCs w:val="24"/>
      <w:lang w:eastAsia="ar-SA"/>
    </w:rPr>
  </w:style>
  <w:style w:type="character" w:customStyle="1" w:styleId="Ttulo4Car">
    <w:name w:val="Título 4 Car"/>
    <w:basedOn w:val="Fuentedeprrafopredeter"/>
    <w:link w:val="Ttulo4"/>
    <w:rsid w:val="00270A8D"/>
    <w:rPr>
      <w:rFonts w:ascii="Noto Sans" w:hAnsi="Noto Sans"/>
      <w:b/>
      <w:bCs/>
      <w:sz w:val="22"/>
      <w:szCs w:val="28"/>
      <w:lang w:val="es-ES_tradnl" w:eastAsia="ar-SA"/>
    </w:rPr>
  </w:style>
  <w:style w:type="character" w:customStyle="1" w:styleId="PrrafoCarCar">
    <w:name w:val="Párrafo Car Car"/>
    <w:basedOn w:val="Fuentedeprrafopredeter"/>
    <w:link w:val="Prrafo"/>
    <w:rsid w:val="006C02C8"/>
    <w:rPr>
      <w:rFonts w:ascii="Gill Sans MT" w:hAnsi="Gill Sans MT"/>
      <w:szCs w:val="18"/>
    </w:rPr>
  </w:style>
  <w:style w:type="paragraph" w:customStyle="1" w:styleId="Prrafo">
    <w:name w:val="Párrafo"/>
    <w:link w:val="PrrafoCarCar"/>
    <w:autoRedefine/>
    <w:rsid w:val="006C02C8"/>
    <w:pPr>
      <w:ind w:left="1304"/>
      <w:jc w:val="both"/>
    </w:pPr>
    <w:rPr>
      <w:rFonts w:ascii="Gill Sans MT" w:hAnsi="Gill Sans MT"/>
      <w:szCs w:val="18"/>
    </w:rPr>
  </w:style>
  <w:style w:type="paragraph" w:styleId="Listaconvietas">
    <w:name w:val="List Bullet"/>
    <w:basedOn w:val="Normal"/>
    <w:autoRedefine/>
    <w:rsid w:val="0096397F"/>
    <w:pPr>
      <w:numPr>
        <w:numId w:val="2"/>
      </w:numPr>
      <w:overflowPunct/>
      <w:spacing w:before="0"/>
    </w:pPr>
    <w:rPr>
      <w:rFonts w:ascii="Franklin Gothic Book" w:hAnsi="Franklin Gothic Book" w:cs="Arial"/>
      <w:color w:val="000000"/>
      <w:sz w:val="20"/>
      <w:lang w:val="es-ES" w:eastAsia="es-ES"/>
    </w:rPr>
  </w:style>
  <w:style w:type="numbering" w:customStyle="1" w:styleId="Estilo1">
    <w:name w:val="Estilo1"/>
    <w:uiPriority w:val="99"/>
    <w:rsid w:val="0096397F"/>
    <w:pPr>
      <w:numPr>
        <w:numId w:val="3"/>
      </w:numPr>
    </w:pPr>
  </w:style>
  <w:style w:type="paragraph" w:customStyle="1" w:styleId="BBR-Ttulo2">
    <w:name w:val="BBR - Título 2"/>
    <w:basedOn w:val="Ttulo2"/>
    <w:next w:val="Normal"/>
    <w:qFormat/>
    <w:rsid w:val="00C45E48"/>
    <w:pPr>
      <w:keepLines/>
      <w:numPr>
        <w:numId w:val="5"/>
      </w:numPr>
      <w:tabs>
        <w:tab w:val="clear" w:pos="0"/>
      </w:tabs>
      <w:overflowPunct/>
      <w:spacing w:after="120"/>
      <w:ind w:left="1191" w:hanging="624"/>
    </w:pPr>
    <w:rPr>
      <w:rFonts w:ascii="Gill Sans MT" w:hAnsi="Gill Sans MT" w:cs="Times New Roman"/>
      <w:b w:val="0"/>
      <w:iCs w:val="0"/>
      <w:color w:val="808080"/>
      <w:sz w:val="28"/>
      <w:szCs w:val="26"/>
      <w:lang w:val="es-ES" w:eastAsia="ja-JP"/>
    </w:rPr>
  </w:style>
  <w:style w:type="paragraph" w:styleId="Revisin">
    <w:name w:val="Revision"/>
    <w:hidden/>
    <w:uiPriority w:val="99"/>
    <w:semiHidden/>
    <w:rsid w:val="00E27972"/>
    <w:rPr>
      <w:rFonts w:ascii="Noto Sans" w:hAnsi="Noto Sans"/>
      <w:sz w:val="22"/>
      <w:szCs w:val="24"/>
      <w:lang w:val="es-ES_tradnl" w:eastAsia="ar-SA"/>
    </w:rPr>
  </w:style>
  <w:style w:type="table" w:styleId="Tabladelista3-nfasis1">
    <w:name w:val="List Table 3 Accent 1"/>
    <w:basedOn w:val="Tablanormal"/>
    <w:uiPriority w:val="48"/>
    <w:rsid w:val="00CA2B4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fontstyle01">
    <w:name w:val="fontstyle01"/>
    <w:basedOn w:val="Fuentedeprrafopredeter"/>
    <w:rsid w:val="00620797"/>
    <w:rPr>
      <w:rFonts w:ascii="Arial-BoldItalicMT" w:hAnsi="Arial-BoldItalicMT" w:hint="default"/>
      <w:b/>
      <w:bCs/>
      <w:i/>
      <w:iCs/>
      <w:color w:val="000000"/>
      <w:sz w:val="20"/>
      <w:szCs w:val="20"/>
    </w:rPr>
  </w:style>
  <w:style w:type="character" w:styleId="Mencinsinresolver">
    <w:name w:val="Unresolved Mention"/>
    <w:basedOn w:val="Fuentedeprrafopredeter"/>
    <w:uiPriority w:val="99"/>
    <w:semiHidden/>
    <w:unhideWhenUsed/>
    <w:rsid w:val="00E44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2930">
      <w:bodyDiv w:val="1"/>
      <w:marLeft w:val="0"/>
      <w:marRight w:val="0"/>
      <w:marTop w:val="0"/>
      <w:marBottom w:val="0"/>
      <w:divBdr>
        <w:top w:val="none" w:sz="0" w:space="0" w:color="auto"/>
        <w:left w:val="none" w:sz="0" w:space="0" w:color="auto"/>
        <w:bottom w:val="none" w:sz="0" w:space="0" w:color="auto"/>
        <w:right w:val="none" w:sz="0" w:space="0" w:color="auto"/>
      </w:divBdr>
    </w:div>
    <w:div w:id="58134202">
      <w:bodyDiv w:val="1"/>
      <w:marLeft w:val="0"/>
      <w:marRight w:val="0"/>
      <w:marTop w:val="0"/>
      <w:marBottom w:val="0"/>
      <w:divBdr>
        <w:top w:val="none" w:sz="0" w:space="0" w:color="auto"/>
        <w:left w:val="none" w:sz="0" w:space="0" w:color="auto"/>
        <w:bottom w:val="none" w:sz="0" w:space="0" w:color="auto"/>
        <w:right w:val="none" w:sz="0" w:space="0" w:color="auto"/>
      </w:divBdr>
    </w:div>
    <w:div w:id="76638155">
      <w:bodyDiv w:val="1"/>
      <w:marLeft w:val="0"/>
      <w:marRight w:val="0"/>
      <w:marTop w:val="0"/>
      <w:marBottom w:val="0"/>
      <w:divBdr>
        <w:top w:val="none" w:sz="0" w:space="0" w:color="auto"/>
        <w:left w:val="none" w:sz="0" w:space="0" w:color="auto"/>
        <w:bottom w:val="none" w:sz="0" w:space="0" w:color="auto"/>
        <w:right w:val="none" w:sz="0" w:space="0" w:color="auto"/>
      </w:divBdr>
    </w:div>
    <w:div w:id="92435941">
      <w:bodyDiv w:val="1"/>
      <w:marLeft w:val="0"/>
      <w:marRight w:val="0"/>
      <w:marTop w:val="0"/>
      <w:marBottom w:val="0"/>
      <w:divBdr>
        <w:top w:val="none" w:sz="0" w:space="0" w:color="auto"/>
        <w:left w:val="none" w:sz="0" w:space="0" w:color="auto"/>
        <w:bottom w:val="none" w:sz="0" w:space="0" w:color="auto"/>
        <w:right w:val="none" w:sz="0" w:space="0" w:color="auto"/>
      </w:divBdr>
    </w:div>
    <w:div w:id="116266076">
      <w:bodyDiv w:val="1"/>
      <w:marLeft w:val="0"/>
      <w:marRight w:val="0"/>
      <w:marTop w:val="0"/>
      <w:marBottom w:val="0"/>
      <w:divBdr>
        <w:top w:val="none" w:sz="0" w:space="0" w:color="auto"/>
        <w:left w:val="none" w:sz="0" w:space="0" w:color="auto"/>
        <w:bottom w:val="none" w:sz="0" w:space="0" w:color="auto"/>
        <w:right w:val="none" w:sz="0" w:space="0" w:color="auto"/>
      </w:divBdr>
      <w:divsChild>
        <w:div w:id="1203447711">
          <w:marLeft w:val="360"/>
          <w:marRight w:val="0"/>
          <w:marTop w:val="200"/>
          <w:marBottom w:val="0"/>
          <w:divBdr>
            <w:top w:val="none" w:sz="0" w:space="0" w:color="auto"/>
            <w:left w:val="none" w:sz="0" w:space="0" w:color="auto"/>
            <w:bottom w:val="none" w:sz="0" w:space="0" w:color="auto"/>
            <w:right w:val="none" w:sz="0" w:space="0" w:color="auto"/>
          </w:divBdr>
        </w:div>
        <w:div w:id="1008026615">
          <w:marLeft w:val="360"/>
          <w:marRight w:val="0"/>
          <w:marTop w:val="200"/>
          <w:marBottom w:val="0"/>
          <w:divBdr>
            <w:top w:val="none" w:sz="0" w:space="0" w:color="auto"/>
            <w:left w:val="none" w:sz="0" w:space="0" w:color="auto"/>
            <w:bottom w:val="none" w:sz="0" w:space="0" w:color="auto"/>
            <w:right w:val="none" w:sz="0" w:space="0" w:color="auto"/>
          </w:divBdr>
        </w:div>
        <w:div w:id="1782676384">
          <w:marLeft w:val="1080"/>
          <w:marRight w:val="0"/>
          <w:marTop w:val="100"/>
          <w:marBottom w:val="0"/>
          <w:divBdr>
            <w:top w:val="none" w:sz="0" w:space="0" w:color="auto"/>
            <w:left w:val="none" w:sz="0" w:space="0" w:color="auto"/>
            <w:bottom w:val="none" w:sz="0" w:space="0" w:color="auto"/>
            <w:right w:val="none" w:sz="0" w:space="0" w:color="auto"/>
          </w:divBdr>
        </w:div>
        <w:div w:id="461383269">
          <w:marLeft w:val="1080"/>
          <w:marRight w:val="0"/>
          <w:marTop w:val="100"/>
          <w:marBottom w:val="0"/>
          <w:divBdr>
            <w:top w:val="none" w:sz="0" w:space="0" w:color="auto"/>
            <w:left w:val="none" w:sz="0" w:space="0" w:color="auto"/>
            <w:bottom w:val="none" w:sz="0" w:space="0" w:color="auto"/>
            <w:right w:val="none" w:sz="0" w:space="0" w:color="auto"/>
          </w:divBdr>
        </w:div>
        <w:div w:id="476072038">
          <w:marLeft w:val="360"/>
          <w:marRight w:val="0"/>
          <w:marTop w:val="200"/>
          <w:marBottom w:val="0"/>
          <w:divBdr>
            <w:top w:val="none" w:sz="0" w:space="0" w:color="auto"/>
            <w:left w:val="none" w:sz="0" w:space="0" w:color="auto"/>
            <w:bottom w:val="none" w:sz="0" w:space="0" w:color="auto"/>
            <w:right w:val="none" w:sz="0" w:space="0" w:color="auto"/>
          </w:divBdr>
        </w:div>
      </w:divsChild>
    </w:div>
    <w:div w:id="170798352">
      <w:bodyDiv w:val="1"/>
      <w:marLeft w:val="0"/>
      <w:marRight w:val="0"/>
      <w:marTop w:val="0"/>
      <w:marBottom w:val="0"/>
      <w:divBdr>
        <w:top w:val="none" w:sz="0" w:space="0" w:color="auto"/>
        <w:left w:val="none" w:sz="0" w:space="0" w:color="auto"/>
        <w:bottom w:val="none" w:sz="0" w:space="0" w:color="auto"/>
        <w:right w:val="none" w:sz="0" w:space="0" w:color="auto"/>
      </w:divBdr>
    </w:div>
    <w:div w:id="278224222">
      <w:bodyDiv w:val="1"/>
      <w:marLeft w:val="0"/>
      <w:marRight w:val="0"/>
      <w:marTop w:val="0"/>
      <w:marBottom w:val="0"/>
      <w:divBdr>
        <w:top w:val="none" w:sz="0" w:space="0" w:color="auto"/>
        <w:left w:val="none" w:sz="0" w:space="0" w:color="auto"/>
        <w:bottom w:val="none" w:sz="0" w:space="0" w:color="auto"/>
        <w:right w:val="none" w:sz="0" w:space="0" w:color="auto"/>
      </w:divBdr>
    </w:div>
    <w:div w:id="282620995">
      <w:bodyDiv w:val="1"/>
      <w:marLeft w:val="0"/>
      <w:marRight w:val="0"/>
      <w:marTop w:val="0"/>
      <w:marBottom w:val="0"/>
      <w:divBdr>
        <w:top w:val="none" w:sz="0" w:space="0" w:color="auto"/>
        <w:left w:val="none" w:sz="0" w:space="0" w:color="auto"/>
        <w:bottom w:val="none" w:sz="0" w:space="0" w:color="auto"/>
        <w:right w:val="none" w:sz="0" w:space="0" w:color="auto"/>
      </w:divBdr>
    </w:div>
    <w:div w:id="297496701">
      <w:bodyDiv w:val="1"/>
      <w:marLeft w:val="0"/>
      <w:marRight w:val="0"/>
      <w:marTop w:val="0"/>
      <w:marBottom w:val="0"/>
      <w:divBdr>
        <w:top w:val="none" w:sz="0" w:space="0" w:color="auto"/>
        <w:left w:val="none" w:sz="0" w:space="0" w:color="auto"/>
        <w:bottom w:val="none" w:sz="0" w:space="0" w:color="auto"/>
        <w:right w:val="none" w:sz="0" w:space="0" w:color="auto"/>
      </w:divBdr>
    </w:div>
    <w:div w:id="331612604">
      <w:bodyDiv w:val="1"/>
      <w:marLeft w:val="0"/>
      <w:marRight w:val="0"/>
      <w:marTop w:val="0"/>
      <w:marBottom w:val="0"/>
      <w:divBdr>
        <w:top w:val="none" w:sz="0" w:space="0" w:color="auto"/>
        <w:left w:val="none" w:sz="0" w:space="0" w:color="auto"/>
        <w:bottom w:val="none" w:sz="0" w:space="0" w:color="auto"/>
        <w:right w:val="none" w:sz="0" w:space="0" w:color="auto"/>
      </w:divBdr>
    </w:div>
    <w:div w:id="345979806">
      <w:bodyDiv w:val="1"/>
      <w:marLeft w:val="0"/>
      <w:marRight w:val="0"/>
      <w:marTop w:val="0"/>
      <w:marBottom w:val="0"/>
      <w:divBdr>
        <w:top w:val="none" w:sz="0" w:space="0" w:color="auto"/>
        <w:left w:val="none" w:sz="0" w:space="0" w:color="auto"/>
        <w:bottom w:val="none" w:sz="0" w:space="0" w:color="auto"/>
        <w:right w:val="none" w:sz="0" w:space="0" w:color="auto"/>
      </w:divBdr>
    </w:div>
    <w:div w:id="494995052">
      <w:bodyDiv w:val="1"/>
      <w:marLeft w:val="0"/>
      <w:marRight w:val="0"/>
      <w:marTop w:val="0"/>
      <w:marBottom w:val="0"/>
      <w:divBdr>
        <w:top w:val="none" w:sz="0" w:space="0" w:color="auto"/>
        <w:left w:val="none" w:sz="0" w:space="0" w:color="auto"/>
        <w:bottom w:val="none" w:sz="0" w:space="0" w:color="auto"/>
        <w:right w:val="none" w:sz="0" w:space="0" w:color="auto"/>
      </w:divBdr>
    </w:div>
    <w:div w:id="512956665">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619410193">
      <w:bodyDiv w:val="1"/>
      <w:marLeft w:val="0"/>
      <w:marRight w:val="0"/>
      <w:marTop w:val="0"/>
      <w:marBottom w:val="0"/>
      <w:divBdr>
        <w:top w:val="none" w:sz="0" w:space="0" w:color="auto"/>
        <w:left w:val="none" w:sz="0" w:space="0" w:color="auto"/>
        <w:bottom w:val="none" w:sz="0" w:space="0" w:color="auto"/>
        <w:right w:val="none" w:sz="0" w:space="0" w:color="auto"/>
      </w:divBdr>
    </w:div>
    <w:div w:id="761612458">
      <w:bodyDiv w:val="1"/>
      <w:marLeft w:val="0"/>
      <w:marRight w:val="0"/>
      <w:marTop w:val="0"/>
      <w:marBottom w:val="0"/>
      <w:divBdr>
        <w:top w:val="none" w:sz="0" w:space="0" w:color="auto"/>
        <w:left w:val="none" w:sz="0" w:space="0" w:color="auto"/>
        <w:bottom w:val="none" w:sz="0" w:space="0" w:color="auto"/>
        <w:right w:val="none" w:sz="0" w:space="0" w:color="auto"/>
      </w:divBdr>
    </w:div>
    <w:div w:id="770974117">
      <w:bodyDiv w:val="1"/>
      <w:marLeft w:val="0"/>
      <w:marRight w:val="0"/>
      <w:marTop w:val="0"/>
      <w:marBottom w:val="0"/>
      <w:divBdr>
        <w:top w:val="none" w:sz="0" w:space="0" w:color="auto"/>
        <w:left w:val="none" w:sz="0" w:space="0" w:color="auto"/>
        <w:bottom w:val="none" w:sz="0" w:space="0" w:color="auto"/>
        <w:right w:val="none" w:sz="0" w:space="0" w:color="auto"/>
      </w:divBdr>
      <w:divsChild>
        <w:div w:id="1094134361">
          <w:marLeft w:val="0"/>
          <w:marRight w:val="0"/>
          <w:marTop w:val="0"/>
          <w:marBottom w:val="0"/>
          <w:divBdr>
            <w:top w:val="none" w:sz="0" w:space="0" w:color="auto"/>
            <w:left w:val="none" w:sz="0" w:space="0" w:color="auto"/>
            <w:bottom w:val="none" w:sz="0" w:space="0" w:color="auto"/>
            <w:right w:val="none" w:sz="0" w:space="0" w:color="auto"/>
          </w:divBdr>
        </w:div>
        <w:div w:id="921569249">
          <w:marLeft w:val="0"/>
          <w:marRight w:val="0"/>
          <w:marTop w:val="0"/>
          <w:marBottom w:val="0"/>
          <w:divBdr>
            <w:top w:val="none" w:sz="0" w:space="0" w:color="auto"/>
            <w:left w:val="none" w:sz="0" w:space="0" w:color="auto"/>
            <w:bottom w:val="none" w:sz="0" w:space="0" w:color="auto"/>
            <w:right w:val="none" w:sz="0" w:space="0" w:color="auto"/>
          </w:divBdr>
        </w:div>
        <w:div w:id="1025205659">
          <w:marLeft w:val="0"/>
          <w:marRight w:val="0"/>
          <w:marTop w:val="0"/>
          <w:marBottom w:val="0"/>
          <w:divBdr>
            <w:top w:val="none" w:sz="0" w:space="0" w:color="auto"/>
            <w:left w:val="none" w:sz="0" w:space="0" w:color="auto"/>
            <w:bottom w:val="none" w:sz="0" w:space="0" w:color="auto"/>
            <w:right w:val="none" w:sz="0" w:space="0" w:color="auto"/>
          </w:divBdr>
        </w:div>
        <w:div w:id="211120197">
          <w:marLeft w:val="0"/>
          <w:marRight w:val="0"/>
          <w:marTop w:val="0"/>
          <w:marBottom w:val="0"/>
          <w:divBdr>
            <w:top w:val="none" w:sz="0" w:space="0" w:color="auto"/>
            <w:left w:val="none" w:sz="0" w:space="0" w:color="auto"/>
            <w:bottom w:val="none" w:sz="0" w:space="0" w:color="auto"/>
            <w:right w:val="none" w:sz="0" w:space="0" w:color="auto"/>
          </w:divBdr>
        </w:div>
      </w:divsChild>
    </w:div>
    <w:div w:id="771587721">
      <w:bodyDiv w:val="1"/>
      <w:marLeft w:val="0"/>
      <w:marRight w:val="0"/>
      <w:marTop w:val="0"/>
      <w:marBottom w:val="0"/>
      <w:divBdr>
        <w:top w:val="none" w:sz="0" w:space="0" w:color="auto"/>
        <w:left w:val="none" w:sz="0" w:space="0" w:color="auto"/>
        <w:bottom w:val="none" w:sz="0" w:space="0" w:color="auto"/>
        <w:right w:val="none" w:sz="0" w:space="0" w:color="auto"/>
      </w:divBdr>
    </w:div>
    <w:div w:id="837378998">
      <w:bodyDiv w:val="1"/>
      <w:marLeft w:val="0"/>
      <w:marRight w:val="0"/>
      <w:marTop w:val="0"/>
      <w:marBottom w:val="0"/>
      <w:divBdr>
        <w:top w:val="none" w:sz="0" w:space="0" w:color="auto"/>
        <w:left w:val="none" w:sz="0" w:space="0" w:color="auto"/>
        <w:bottom w:val="none" w:sz="0" w:space="0" w:color="auto"/>
        <w:right w:val="none" w:sz="0" w:space="0" w:color="auto"/>
      </w:divBdr>
      <w:divsChild>
        <w:div w:id="1522544965">
          <w:marLeft w:val="0"/>
          <w:marRight w:val="0"/>
          <w:marTop w:val="0"/>
          <w:marBottom w:val="0"/>
          <w:divBdr>
            <w:top w:val="none" w:sz="0" w:space="0" w:color="auto"/>
            <w:left w:val="none" w:sz="0" w:space="0" w:color="auto"/>
            <w:bottom w:val="none" w:sz="0" w:space="0" w:color="auto"/>
            <w:right w:val="none" w:sz="0" w:space="0" w:color="auto"/>
          </w:divBdr>
          <w:divsChild>
            <w:div w:id="1522237281">
              <w:marLeft w:val="0"/>
              <w:marRight w:val="0"/>
              <w:marTop w:val="0"/>
              <w:marBottom w:val="0"/>
              <w:divBdr>
                <w:top w:val="none" w:sz="0" w:space="0" w:color="auto"/>
                <w:left w:val="none" w:sz="0" w:space="0" w:color="auto"/>
                <w:bottom w:val="none" w:sz="0" w:space="0" w:color="auto"/>
                <w:right w:val="none" w:sz="0" w:space="0" w:color="auto"/>
              </w:divBdr>
            </w:div>
            <w:div w:id="1452703290">
              <w:marLeft w:val="0"/>
              <w:marRight w:val="0"/>
              <w:marTop w:val="0"/>
              <w:marBottom w:val="0"/>
              <w:divBdr>
                <w:top w:val="none" w:sz="0" w:space="0" w:color="auto"/>
                <w:left w:val="none" w:sz="0" w:space="0" w:color="auto"/>
                <w:bottom w:val="none" w:sz="0" w:space="0" w:color="auto"/>
                <w:right w:val="none" w:sz="0" w:space="0" w:color="auto"/>
              </w:divBdr>
            </w:div>
            <w:div w:id="912200583">
              <w:marLeft w:val="0"/>
              <w:marRight w:val="0"/>
              <w:marTop w:val="0"/>
              <w:marBottom w:val="0"/>
              <w:divBdr>
                <w:top w:val="none" w:sz="0" w:space="0" w:color="auto"/>
                <w:left w:val="none" w:sz="0" w:space="0" w:color="auto"/>
                <w:bottom w:val="none" w:sz="0" w:space="0" w:color="auto"/>
                <w:right w:val="none" w:sz="0" w:space="0" w:color="auto"/>
              </w:divBdr>
            </w:div>
            <w:div w:id="640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6686">
      <w:bodyDiv w:val="1"/>
      <w:marLeft w:val="0"/>
      <w:marRight w:val="0"/>
      <w:marTop w:val="0"/>
      <w:marBottom w:val="0"/>
      <w:divBdr>
        <w:top w:val="none" w:sz="0" w:space="0" w:color="auto"/>
        <w:left w:val="none" w:sz="0" w:space="0" w:color="auto"/>
        <w:bottom w:val="none" w:sz="0" w:space="0" w:color="auto"/>
        <w:right w:val="none" w:sz="0" w:space="0" w:color="auto"/>
      </w:divBdr>
    </w:div>
    <w:div w:id="933585951">
      <w:bodyDiv w:val="1"/>
      <w:marLeft w:val="0"/>
      <w:marRight w:val="0"/>
      <w:marTop w:val="0"/>
      <w:marBottom w:val="0"/>
      <w:divBdr>
        <w:top w:val="none" w:sz="0" w:space="0" w:color="auto"/>
        <w:left w:val="none" w:sz="0" w:space="0" w:color="auto"/>
        <w:bottom w:val="none" w:sz="0" w:space="0" w:color="auto"/>
        <w:right w:val="none" w:sz="0" w:space="0" w:color="auto"/>
      </w:divBdr>
    </w:div>
    <w:div w:id="971056170">
      <w:bodyDiv w:val="1"/>
      <w:marLeft w:val="0"/>
      <w:marRight w:val="0"/>
      <w:marTop w:val="0"/>
      <w:marBottom w:val="0"/>
      <w:divBdr>
        <w:top w:val="none" w:sz="0" w:space="0" w:color="auto"/>
        <w:left w:val="none" w:sz="0" w:space="0" w:color="auto"/>
        <w:bottom w:val="none" w:sz="0" w:space="0" w:color="auto"/>
        <w:right w:val="none" w:sz="0" w:space="0" w:color="auto"/>
      </w:divBdr>
    </w:div>
    <w:div w:id="1018888941">
      <w:bodyDiv w:val="1"/>
      <w:marLeft w:val="0"/>
      <w:marRight w:val="0"/>
      <w:marTop w:val="0"/>
      <w:marBottom w:val="0"/>
      <w:divBdr>
        <w:top w:val="none" w:sz="0" w:space="0" w:color="auto"/>
        <w:left w:val="none" w:sz="0" w:space="0" w:color="auto"/>
        <w:bottom w:val="none" w:sz="0" w:space="0" w:color="auto"/>
        <w:right w:val="none" w:sz="0" w:space="0" w:color="auto"/>
      </w:divBdr>
    </w:div>
    <w:div w:id="1020201974">
      <w:bodyDiv w:val="1"/>
      <w:marLeft w:val="0"/>
      <w:marRight w:val="0"/>
      <w:marTop w:val="0"/>
      <w:marBottom w:val="0"/>
      <w:divBdr>
        <w:top w:val="none" w:sz="0" w:space="0" w:color="auto"/>
        <w:left w:val="none" w:sz="0" w:space="0" w:color="auto"/>
        <w:bottom w:val="none" w:sz="0" w:space="0" w:color="auto"/>
        <w:right w:val="none" w:sz="0" w:space="0" w:color="auto"/>
      </w:divBdr>
    </w:div>
    <w:div w:id="1107702864">
      <w:bodyDiv w:val="1"/>
      <w:marLeft w:val="0"/>
      <w:marRight w:val="0"/>
      <w:marTop w:val="0"/>
      <w:marBottom w:val="0"/>
      <w:divBdr>
        <w:top w:val="none" w:sz="0" w:space="0" w:color="auto"/>
        <w:left w:val="none" w:sz="0" w:space="0" w:color="auto"/>
        <w:bottom w:val="none" w:sz="0" w:space="0" w:color="auto"/>
        <w:right w:val="none" w:sz="0" w:space="0" w:color="auto"/>
      </w:divBdr>
    </w:div>
    <w:div w:id="1169251416">
      <w:bodyDiv w:val="1"/>
      <w:marLeft w:val="0"/>
      <w:marRight w:val="0"/>
      <w:marTop w:val="0"/>
      <w:marBottom w:val="0"/>
      <w:divBdr>
        <w:top w:val="none" w:sz="0" w:space="0" w:color="auto"/>
        <w:left w:val="none" w:sz="0" w:space="0" w:color="auto"/>
        <w:bottom w:val="none" w:sz="0" w:space="0" w:color="auto"/>
        <w:right w:val="none" w:sz="0" w:space="0" w:color="auto"/>
      </w:divBdr>
    </w:div>
    <w:div w:id="1340277856">
      <w:bodyDiv w:val="1"/>
      <w:marLeft w:val="0"/>
      <w:marRight w:val="0"/>
      <w:marTop w:val="0"/>
      <w:marBottom w:val="0"/>
      <w:divBdr>
        <w:top w:val="none" w:sz="0" w:space="0" w:color="auto"/>
        <w:left w:val="none" w:sz="0" w:space="0" w:color="auto"/>
        <w:bottom w:val="none" w:sz="0" w:space="0" w:color="auto"/>
        <w:right w:val="none" w:sz="0" w:space="0" w:color="auto"/>
      </w:divBdr>
    </w:div>
    <w:div w:id="1414549036">
      <w:bodyDiv w:val="1"/>
      <w:marLeft w:val="0"/>
      <w:marRight w:val="0"/>
      <w:marTop w:val="0"/>
      <w:marBottom w:val="0"/>
      <w:divBdr>
        <w:top w:val="none" w:sz="0" w:space="0" w:color="auto"/>
        <w:left w:val="none" w:sz="0" w:space="0" w:color="auto"/>
        <w:bottom w:val="none" w:sz="0" w:space="0" w:color="auto"/>
        <w:right w:val="none" w:sz="0" w:space="0" w:color="auto"/>
      </w:divBdr>
    </w:div>
    <w:div w:id="1520313572">
      <w:bodyDiv w:val="1"/>
      <w:marLeft w:val="0"/>
      <w:marRight w:val="0"/>
      <w:marTop w:val="0"/>
      <w:marBottom w:val="0"/>
      <w:divBdr>
        <w:top w:val="none" w:sz="0" w:space="0" w:color="auto"/>
        <w:left w:val="none" w:sz="0" w:space="0" w:color="auto"/>
        <w:bottom w:val="none" w:sz="0" w:space="0" w:color="auto"/>
        <w:right w:val="none" w:sz="0" w:space="0" w:color="auto"/>
      </w:divBdr>
    </w:div>
    <w:div w:id="1521816531">
      <w:bodyDiv w:val="1"/>
      <w:marLeft w:val="0"/>
      <w:marRight w:val="0"/>
      <w:marTop w:val="0"/>
      <w:marBottom w:val="0"/>
      <w:divBdr>
        <w:top w:val="none" w:sz="0" w:space="0" w:color="auto"/>
        <w:left w:val="none" w:sz="0" w:space="0" w:color="auto"/>
        <w:bottom w:val="none" w:sz="0" w:space="0" w:color="auto"/>
        <w:right w:val="none" w:sz="0" w:space="0" w:color="auto"/>
      </w:divBdr>
    </w:div>
    <w:div w:id="1695613471">
      <w:bodyDiv w:val="1"/>
      <w:marLeft w:val="0"/>
      <w:marRight w:val="0"/>
      <w:marTop w:val="0"/>
      <w:marBottom w:val="0"/>
      <w:divBdr>
        <w:top w:val="none" w:sz="0" w:space="0" w:color="auto"/>
        <w:left w:val="none" w:sz="0" w:space="0" w:color="auto"/>
        <w:bottom w:val="none" w:sz="0" w:space="0" w:color="auto"/>
        <w:right w:val="none" w:sz="0" w:space="0" w:color="auto"/>
      </w:divBdr>
    </w:div>
    <w:div w:id="1751609902">
      <w:bodyDiv w:val="1"/>
      <w:marLeft w:val="0"/>
      <w:marRight w:val="0"/>
      <w:marTop w:val="0"/>
      <w:marBottom w:val="0"/>
      <w:divBdr>
        <w:top w:val="none" w:sz="0" w:space="0" w:color="auto"/>
        <w:left w:val="none" w:sz="0" w:space="0" w:color="auto"/>
        <w:bottom w:val="none" w:sz="0" w:space="0" w:color="auto"/>
        <w:right w:val="none" w:sz="0" w:space="0" w:color="auto"/>
      </w:divBdr>
    </w:div>
    <w:div w:id="1771318205">
      <w:bodyDiv w:val="1"/>
      <w:marLeft w:val="0"/>
      <w:marRight w:val="0"/>
      <w:marTop w:val="0"/>
      <w:marBottom w:val="0"/>
      <w:divBdr>
        <w:top w:val="none" w:sz="0" w:space="0" w:color="auto"/>
        <w:left w:val="none" w:sz="0" w:space="0" w:color="auto"/>
        <w:bottom w:val="none" w:sz="0" w:space="0" w:color="auto"/>
        <w:right w:val="none" w:sz="0" w:space="0" w:color="auto"/>
      </w:divBdr>
    </w:div>
    <w:div w:id="1859733001">
      <w:bodyDiv w:val="1"/>
      <w:marLeft w:val="0"/>
      <w:marRight w:val="0"/>
      <w:marTop w:val="0"/>
      <w:marBottom w:val="0"/>
      <w:divBdr>
        <w:top w:val="none" w:sz="0" w:space="0" w:color="auto"/>
        <w:left w:val="none" w:sz="0" w:space="0" w:color="auto"/>
        <w:bottom w:val="none" w:sz="0" w:space="0" w:color="auto"/>
        <w:right w:val="none" w:sz="0" w:space="0" w:color="auto"/>
      </w:divBdr>
    </w:div>
    <w:div w:id="1877966614">
      <w:bodyDiv w:val="1"/>
      <w:marLeft w:val="0"/>
      <w:marRight w:val="0"/>
      <w:marTop w:val="0"/>
      <w:marBottom w:val="0"/>
      <w:divBdr>
        <w:top w:val="none" w:sz="0" w:space="0" w:color="auto"/>
        <w:left w:val="none" w:sz="0" w:space="0" w:color="auto"/>
        <w:bottom w:val="none" w:sz="0" w:space="0" w:color="auto"/>
        <w:right w:val="none" w:sz="0" w:space="0" w:color="auto"/>
      </w:divBdr>
    </w:div>
    <w:div w:id="2056616993">
      <w:bodyDiv w:val="1"/>
      <w:marLeft w:val="0"/>
      <w:marRight w:val="0"/>
      <w:marTop w:val="0"/>
      <w:marBottom w:val="0"/>
      <w:divBdr>
        <w:top w:val="none" w:sz="0" w:space="0" w:color="auto"/>
        <w:left w:val="none" w:sz="0" w:space="0" w:color="auto"/>
        <w:bottom w:val="none" w:sz="0" w:space="0" w:color="auto"/>
        <w:right w:val="none" w:sz="0" w:space="0" w:color="auto"/>
      </w:divBdr>
    </w:div>
    <w:div w:id="2090154116">
      <w:bodyDiv w:val="1"/>
      <w:marLeft w:val="0"/>
      <w:marRight w:val="0"/>
      <w:marTop w:val="0"/>
      <w:marBottom w:val="0"/>
      <w:divBdr>
        <w:top w:val="none" w:sz="0" w:space="0" w:color="auto"/>
        <w:left w:val="none" w:sz="0" w:space="0" w:color="auto"/>
        <w:bottom w:val="none" w:sz="0" w:space="0" w:color="auto"/>
        <w:right w:val="none" w:sz="0" w:space="0" w:color="auto"/>
      </w:divBdr>
    </w:div>
    <w:div w:id="2093621920">
      <w:bodyDiv w:val="1"/>
      <w:marLeft w:val="0"/>
      <w:marRight w:val="0"/>
      <w:marTop w:val="0"/>
      <w:marBottom w:val="0"/>
      <w:divBdr>
        <w:top w:val="none" w:sz="0" w:space="0" w:color="auto"/>
        <w:left w:val="none" w:sz="0" w:space="0" w:color="auto"/>
        <w:bottom w:val="none" w:sz="0" w:space="0" w:color="auto"/>
        <w:right w:val="none" w:sz="0" w:space="0" w:color="auto"/>
      </w:divBdr>
    </w:div>
    <w:div w:id="2105105865">
      <w:bodyDiv w:val="1"/>
      <w:marLeft w:val="0"/>
      <w:marRight w:val="0"/>
      <w:marTop w:val="0"/>
      <w:marBottom w:val="0"/>
      <w:divBdr>
        <w:top w:val="none" w:sz="0" w:space="0" w:color="auto"/>
        <w:left w:val="none" w:sz="0" w:space="0" w:color="auto"/>
        <w:bottom w:val="none" w:sz="0" w:space="0" w:color="auto"/>
        <w:right w:val="none" w:sz="0" w:space="0" w:color="auto"/>
      </w:divBdr>
    </w:div>
    <w:div w:id="213936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qpincipreapi.azurewebsites.net/api/TestRM/GetAplicationUid/1" TargetMode="External"/><Relationship Id="rId4" Type="http://schemas.openxmlformats.org/officeDocument/2006/relationships/styles" Target="styles.xml"/><Relationship Id="rId9" Type="http://schemas.openxmlformats.org/officeDocument/2006/relationships/hyperlink" Target="http://sqpincipreapi.azurewebsites.net/api/TestRM/GetToke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oficina.mad@squarepoint.es" TargetMode="External"/><Relationship Id="rId2" Type="http://schemas.openxmlformats.org/officeDocument/2006/relationships/hyperlink" Target="mailto:oficina.bcn@squarepoint.es" TargetMode="External"/><Relationship Id="rId1" Type="http://schemas.openxmlformats.org/officeDocument/2006/relationships/hyperlink" Target="mailto:oficina.bcn@squarepoint.es" TargetMode="External"/><Relationship Id="rId4" Type="http://schemas.openxmlformats.org/officeDocument/2006/relationships/hyperlink" Target="mailto:oficina.mad@squarepoin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3189515D7E24B9DB075471691EEA32A"/>
        <w:category>
          <w:name w:val="General"/>
          <w:gallery w:val="placeholder"/>
        </w:category>
        <w:types>
          <w:type w:val="bbPlcHdr"/>
        </w:types>
        <w:behaviors>
          <w:behavior w:val="content"/>
        </w:behaviors>
        <w:guid w:val="{67B68C8D-036A-44B2-B5B0-35BA9D1E40B9}"/>
      </w:docPartPr>
      <w:docPartBody>
        <w:p w:rsidR="00CE54E4" w:rsidRDefault="00FC68C6">
          <w:r w:rsidRPr="000764DD">
            <w:rPr>
              <w:rStyle w:val="Textodelmarcadordeposicin"/>
            </w:rPr>
            <w:t>[Título]</w:t>
          </w:r>
        </w:p>
      </w:docPartBody>
    </w:docPart>
    <w:docPart>
      <w:docPartPr>
        <w:name w:val="CA983BB5B7834AD39AA4E2187859BDD2"/>
        <w:category>
          <w:name w:val="General"/>
          <w:gallery w:val="placeholder"/>
        </w:category>
        <w:types>
          <w:type w:val="bbPlcHdr"/>
        </w:types>
        <w:behaviors>
          <w:behavior w:val="content"/>
        </w:behaviors>
        <w:guid w:val="{4EB212BF-AC6F-424E-8C64-1361D11F3744}"/>
      </w:docPartPr>
      <w:docPartBody>
        <w:p w:rsidR="00C4002C" w:rsidRDefault="00255B20" w:rsidP="00255B20">
          <w:pPr>
            <w:pStyle w:val="CA983BB5B7834AD39AA4E2187859BDD2"/>
          </w:pPr>
          <w:r w:rsidRPr="000764DD">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Noto Sans">
    <w:altName w:val="Segoe UI"/>
    <w:charset w:val="00"/>
    <w:family w:val="swiss"/>
    <w:pitch w:val="variable"/>
    <w:sig w:usb0="E00082FF" w:usb1="4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BoldItalicMT">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8C6"/>
    <w:rsid w:val="0000256A"/>
    <w:rsid w:val="00016309"/>
    <w:rsid w:val="00020D24"/>
    <w:rsid w:val="00022793"/>
    <w:rsid w:val="00071AD3"/>
    <w:rsid w:val="00085F71"/>
    <w:rsid w:val="00094F1F"/>
    <w:rsid w:val="00110A50"/>
    <w:rsid w:val="0012117C"/>
    <w:rsid w:val="00122C2E"/>
    <w:rsid w:val="00191C14"/>
    <w:rsid w:val="001D6032"/>
    <w:rsid w:val="00206E7E"/>
    <w:rsid w:val="00220F6E"/>
    <w:rsid w:val="002525CE"/>
    <w:rsid w:val="00252D20"/>
    <w:rsid w:val="00255B20"/>
    <w:rsid w:val="00257B11"/>
    <w:rsid w:val="00270B26"/>
    <w:rsid w:val="00283321"/>
    <w:rsid w:val="00323F27"/>
    <w:rsid w:val="00347020"/>
    <w:rsid w:val="00354B29"/>
    <w:rsid w:val="00357814"/>
    <w:rsid w:val="003B2C83"/>
    <w:rsid w:val="003B56DB"/>
    <w:rsid w:val="003E6850"/>
    <w:rsid w:val="004209FD"/>
    <w:rsid w:val="004437C5"/>
    <w:rsid w:val="00487921"/>
    <w:rsid w:val="004B0342"/>
    <w:rsid w:val="005078DF"/>
    <w:rsid w:val="005349E3"/>
    <w:rsid w:val="00552F6C"/>
    <w:rsid w:val="00561F9E"/>
    <w:rsid w:val="00572F83"/>
    <w:rsid w:val="00576F7D"/>
    <w:rsid w:val="00593B09"/>
    <w:rsid w:val="00595E0E"/>
    <w:rsid w:val="005A098C"/>
    <w:rsid w:val="005F0855"/>
    <w:rsid w:val="006514CB"/>
    <w:rsid w:val="0068170A"/>
    <w:rsid w:val="0075573D"/>
    <w:rsid w:val="007C1339"/>
    <w:rsid w:val="00800BEE"/>
    <w:rsid w:val="008331CF"/>
    <w:rsid w:val="008B30FF"/>
    <w:rsid w:val="008F0D62"/>
    <w:rsid w:val="00961121"/>
    <w:rsid w:val="00977F76"/>
    <w:rsid w:val="009B666C"/>
    <w:rsid w:val="009E61C2"/>
    <w:rsid w:val="00A20DE2"/>
    <w:rsid w:val="00A262B9"/>
    <w:rsid w:val="00A3690A"/>
    <w:rsid w:val="00AC0ABC"/>
    <w:rsid w:val="00AD7643"/>
    <w:rsid w:val="00AE05AE"/>
    <w:rsid w:val="00B36CCC"/>
    <w:rsid w:val="00B57815"/>
    <w:rsid w:val="00C4002C"/>
    <w:rsid w:val="00C43584"/>
    <w:rsid w:val="00CE54E4"/>
    <w:rsid w:val="00D224BB"/>
    <w:rsid w:val="00D410FA"/>
    <w:rsid w:val="00D66E6A"/>
    <w:rsid w:val="00D74502"/>
    <w:rsid w:val="00DA5CF6"/>
    <w:rsid w:val="00E13183"/>
    <w:rsid w:val="00E43215"/>
    <w:rsid w:val="00E7707D"/>
    <w:rsid w:val="00E77288"/>
    <w:rsid w:val="00E81D95"/>
    <w:rsid w:val="00E9591B"/>
    <w:rsid w:val="00EC3BA3"/>
    <w:rsid w:val="00F109D1"/>
    <w:rsid w:val="00F16C39"/>
    <w:rsid w:val="00F64743"/>
    <w:rsid w:val="00FC45C1"/>
    <w:rsid w:val="00FC68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8C6"/>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F0D62"/>
    <w:rPr>
      <w:color w:val="808080"/>
    </w:rPr>
  </w:style>
  <w:style w:type="paragraph" w:customStyle="1" w:styleId="CA983BB5B7834AD39AA4E2187859BDD2">
    <w:name w:val="CA983BB5B7834AD39AA4E2187859BDD2"/>
    <w:rsid w:val="00255B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29A610-7461-4CBC-86A3-69D60F013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568</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Mejoras firma</vt:lpstr>
    </vt:vector>
  </TitlesOfParts>
  <Company>SquarePoint</Company>
  <LinksUpToDate>false</LinksUpToDate>
  <CharactersWithSpaces>3685</CharactersWithSpaces>
  <SharedDoc>false</SharedDoc>
  <HLinks>
    <vt:vector size="18" baseType="variant">
      <vt:variant>
        <vt:i4>2359413</vt:i4>
      </vt:variant>
      <vt:variant>
        <vt:i4>87</vt:i4>
      </vt:variant>
      <vt:variant>
        <vt:i4>0</vt:i4>
      </vt:variant>
      <vt:variant>
        <vt:i4>5</vt:i4>
      </vt:variant>
      <vt:variant>
        <vt:lpwstr>https://sqp.basecamphq.com/</vt:lpwstr>
      </vt:variant>
      <vt:variant>
        <vt:lpwstr/>
      </vt:variant>
      <vt:variant>
        <vt:i4>2752590</vt:i4>
      </vt:variant>
      <vt:variant>
        <vt:i4>84</vt:i4>
      </vt:variant>
      <vt:variant>
        <vt:i4>0</vt:i4>
      </vt:variant>
      <vt:variant>
        <vt:i4>5</vt:i4>
      </vt:variant>
      <vt:variant>
        <vt:lpwstr>mailto:Hector.cenador@squarepoint.es</vt:lpwstr>
      </vt:variant>
      <vt:variant>
        <vt:lpwstr/>
      </vt:variant>
      <vt:variant>
        <vt:i4>7667725</vt:i4>
      </vt:variant>
      <vt:variant>
        <vt:i4>81</vt:i4>
      </vt:variant>
      <vt:variant>
        <vt:i4>0</vt:i4>
      </vt:variant>
      <vt:variant>
        <vt:i4>5</vt:i4>
      </vt:variant>
      <vt:variant>
        <vt:lpwstr>mailto:Lluis.carrillo@squarepoint.es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Mejoras firma</dc:title>
  <dc:subject>Propuesta de solución</dc:subject>
  <dc:creator>Isabel Valerio</dc:creator>
  <dc:description>Presentación preliminar arquitectura en Azure del producto Firma Digital</dc:description>
  <cp:lastModifiedBy>Oscar López</cp:lastModifiedBy>
  <cp:revision>3</cp:revision>
  <cp:lastPrinted>2020-03-17T16:54:00Z</cp:lastPrinted>
  <dcterms:created xsi:type="dcterms:W3CDTF">2021-03-19T07:42:00Z</dcterms:created>
  <dcterms:modified xsi:type="dcterms:W3CDTF">2021-03-19T08:35:00Z</dcterms:modified>
</cp:coreProperties>
</file>